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BBBDD6A" w14:textId="23BA7CD0" w:rsidR="00F66F7E" w:rsidRDefault="002F699D">
      <w:pPr>
        <w:rPr>
          <w:lang w:val="en-GB" w:eastAsia="ja-JP"/>
        </w:rPr>
      </w:pPr>
      <w:r>
        <w:rPr>
          <w:noProof/>
        </w:rPr>
        <mc:AlternateContent>
          <mc:Choice Requires="wps">
            <w:drawing>
              <wp:anchor distT="0" distB="0" distL="114935" distR="114935" simplePos="0" relativeHeight="251656192" behindDoc="0" locked="0" layoutInCell="1" allowOverlap="1" wp14:anchorId="7F439DFD" wp14:editId="32DB578D">
                <wp:simplePos x="0" y="0"/>
                <wp:positionH relativeFrom="margin">
                  <wp:align>center</wp:align>
                </wp:positionH>
                <wp:positionV relativeFrom="page">
                  <wp:posOffset>914400</wp:posOffset>
                </wp:positionV>
                <wp:extent cx="6281420" cy="1640205"/>
                <wp:effectExtent l="0" t="0" r="0" b="0"/>
                <wp:wrapTopAndBottom/>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308135" w14:textId="77777777" w:rsidR="00F66F7E" w:rsidRDefault="00F66F7E">
                            <w:pPr>
                              <w:pStyle w:val="Heading"/>
                              <w:rPr>
                                <w:lang w:val="en-GB"/>
                              </w:rPr>
                            </w:pPr>
                          </w:p>
                          <w:p w14:paraId="34D9B608" w14:textId="77777777" w:rsidR="00F66F7E" w:rsidRDefault="00F66F7E">
                            <w:pPr>
                              <w:pStyle w:val="Heading"/>
                            </w:pPr>
                          </w:p>
                          <w:p w14:paraId="1F291A57" w14:textId="77777777" w:rsidR="00F66F7E" w:rsidRDefault="00F66F7E"/>
                          <w:p w14:paraId="06E42F62" w14:textId="77777777" w:rsidR="00F66F7E" w:rsidRDefault="00F66F7E"/>
                          <w:p w14:paraId="7AFA89C8" w14:textId="2CF46367" w:rsidR="00F66F7E" w:rsidRDefault="0046764A">
                            <w:pPr>
                              <w:pStyle w:val="Authors"/>
                            </w:pPr>
                            <w:r w:rsidRPr="0046764A">
                              <w:rPr>
                                <w:b/>
                                <w:sz w:val="28"/>
                                <w:szCs w:val="28"/>
                              </w:rPr>
                              <w:t>Programming Assignment 1: Classification</w:t>
                            </w:r>
                            <w:r w:rsidR="00F66F7E">
                              <w:rPr>
                                <w:rStyle w:val="MemberType"/>
                                <w:sz w:val="24"/>
                                <w:szCs w:val="24"/>
                              </w:rPr>
                              <w:br/>
                            </w:r>
                            <w:r w:rsidR="00F66F7E">
                              <w:rPr>
                                <w:rStyle w:val="MemberType"/>
                                <w:sz w:val="24"/>
                                <w:szCs w:val="24"/>
                              </w:rPr>
                              <w:br/>
                            </w:r>
                            <w:r w:rsidR="00372C46">
                              <w:rPr>
                                <w:rStyle w:val="MemberType"/>
                                <w:sz w:val="24"/>
                                <w:szCs w:val="24"/>
                              </w:rPr>
                              <w:t xml:space="preserve">Joe Johnson CIS 472/572 </w:t>
                            </w:r>
                            <w:r w:rsidR="00CD4F25">
                              <w:rPr>
                                <w:rStyle w:val="MemberType"/>
                                <w:sz w:val="24"/>
                                <w:szCs w:val="24"/>
                              </w:rPr>
                              <w:t xml:space="preserve">Dr. </w:t>
                            </w:r>
                            <w:r w:rsidR="00372C46">
                              <w:rPr>
                                <w:rStyle w:val="MemberType"/>
                                <w:sz w:val="24"/>
                                <w:szCs w:val="24"/>
                              </w:rPr>
                              <w:t>Humphrey Shi</w:t>
                            </w:r>
                          </w:p>
                          <w:p w14:paraId="7884ACEC" w14:textId="77777777" w:rsidR="00F66F7E" w:rsidRDefault="00F66F7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439DFD" id="_x0000_t202" coordsize="21600,21600" o:spt="202" path="m,l,21600r21600,l21600,xe">
                <v:stroke joinstyle="miter"/>
                <v:path gradientshapeok="t" o:connecttype="rect"/>
              </v:shapetype>
              <v:shape id="Text Box 11" o:spid="_x0000_s1026" type="#_x0000_t202" style="position:absolute;margin-left:0;margin-top:1in;width:494.6pt;height:129.15pt;z-index:251656192;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" stroked="f">
                <v:fill opacity="0"/>
                <v:textbox inset="0,0,0,0">
                  <w:txbxContent>
                    <w:p w14:paraId="59308135" w14:textId="77777777" w:rsidR="00F66F7E" w:rsidRDefault="00F66F7E">
                      <w:pPr>
                        <w:pStyle w:val="Heading"/>
                        <w:rPr>
                          <w:lang w:val="en-GB"/>
                        </w:rPr>
                      </w:pPr>
                    </w:p>
                    <w:p w14:paraId="34D9B608" w14:textId="77777777" w:rsidR="00F66F7E" w:rsidRDefault="00F66F7E">
                      <w:pPr>
                        <w:pStyle w:val="Heading"/>
                      </w:pPr>
                    </w:p>
                    <w:p w14:paraId="1F291A57" w14:textId="77777777" w:rsidR="00F66F7E" w:rsidRDefault="00F66F7E"/>
                    <w:p w14:paraId="06E42F62" w14:textId="77777777" w:rsidR="00F66F7E" w:rsidRDefault="00F66F7E"/>
                    <w:p w14:paraId="7AFA89C8" w14:textId="2CF46367" w:rsidR="00F66F7E" w:rsidRDefault="0046764A">
                      <w:pPr>
                        <w:pStyle w:val="Authors"/>
                      </w:pPr>
                      <w:r w:rsidRPr="0046764A">
                        <w:rPr>
                          <w:b/>
                          <w:sz w:val="28"/>
                          <w:szCs w:val="28"/>
                        </w:rPr>
                        <w:t>Programming Assignment 1: Classification</w:t>
                      </w:r>
                      <w:r w:rsidR="00F66F7E">
                        <w:rPr>
                          <w:rStyle w:val="MemberType"/>
                          <w:sz w:val="24"/>
                          <w:szCs w:val="24"/>
                        </w:rPr>
                        <w:br/>
                      </w:r>
                      <w:r w:rsidR="00F66F7E">
                        <w:rPr>
                          <w:rStyle w:val="MemberType"/>
                          <w:sz w:val="24"/>
                          <w:szCs w:val="24"/>
                        </w:rPr>
                        <w:br/>
                      </w:r>
                      <w:r w:rsidR="00372C46">
                        <w:rPr>
                          <w:rStyle w:val="MemberType"/>
                          <w:sz w:val="24"/>
                          <w:szCs w:val="24"/>
                        </w:rPr>
                        <w:t xml:space="preserve">Joe Johnson CIS 472/572 </w:t>
                      </w:r>
                      <w:r w:rsidR="00CD4F25">
                        <w:rPr>
                          <w:rStyle w:val="MemberType"/>
                          <w:sz w:val="24"/>
                          <w:szCs w:val="24"/>
                        </w:rPr>
                        <w:t xml:space="preserve">Dr. </w:t>
                      </w:r>
                      <w:r w:rsidR="00372C46">
                        <w:rPr>
                          <w:rStyle w:val="MemberType"/>
                          <w:sz w:val="24"/>
                          <w:szCs w:val="24"/>
                        </w:rPr>
                        <w:t>Humphrey Shi</w:t>
                      </w:r>
                    </w:p>
                    <w:p w14:paraId="7884ACEC" w14:textId="77777777" w:rsidR="00F66F7E" w:rsidRDefault="00F66F7E"/>
                  </w:txbxContent>
                </v:textbox>
                <w10:wrap type="topAndBottom" anchorx="margin" anchory="page"/>
              </v:shape>
            </w:pict>
          </mc:Fallback>
        </mc:AlternateContent>
      </w:r>
    </w:p>
    <w:p w14:paraId="212A0AAB" w14:textId="77777777" w:rsidR="00F66F7E" w:rsidRDefault="00372C46" w:rsidP="00372C46">
      <w:pPr>
        <w:pStyle w:val="Abstract"/>
        <w:ind w:firstLine="0"/>
        <w:jc w:val="center"/>
      </w:pPr>
      <w:r w:rsidRPr="00372C46">
        <w:rPr>
          <w:b/>
          <w:sz w:val="24"/>
        </w:rPr>
        <w:t>Foreword</w:t>
      </w:r>
    </w:p>
    <w:p w14:paraId="64E80FF8" w14:textId="7F4A50FE" w:rsidR="00F66F7E" w:rsidRDefault="00372C46" w:rsidP="00372C46">
      <w:pPr>
        <w:ind w:firstLine="202"/>
      </w:pPr>
      <w:r w:rsidRPr="00372C46">
        <w:rPr>
          <w:i/>
        </w:rPr>
        <w:t xml:space="preserve">I had many troubles with specific implementations, but found the tutorials provided to be quite helpful. </w:t>
      </w:r>
      <w:r w:rsidR="00572FCE">
        <w:rPr>
          <w:i/>
        </w:rPr>
        <w:t>I hope that what is found here will be sufficient.</w:t>
      </w:r>
    </w:p>
    <w:p w14:paraId="35B992BB" w14:textId="77777777" w:rsidR="00F66F7E" w:rsidRDefault="00F66F7E">
      <w:pPr>
        <w:pStyle w:val="Heading1"/>
      </w:pPr>
      <w:r>
        <w:t>Introduction</w:t>
      </w:r>
    </w:p>
    <w:p w14:paraId="2B3EF085" w14:textId="12D7CDC6" w:rsidR="00F66F7E" w:rsidRDefault="00372C46">
      <w:pPr>
        <w:pStyle w:val="Text"/>
      </w:pPr>
      <w:r w:rsidRPr="00372C46">
        <w:t xml:space="preserve">The following results are all trial runs of different methods, networks, and optimizations of the </w:t>
      </w:r>
      <w:r w:rsidR="009257E7" w:rsidRPr="009257E7">
        <w:t xml:space="preserve">Canadian Institute </w:t>
      </w:r>
      <w:r w:rsidR="00A7441D" w:rsidRPr="009257E7">
        <w:t>for</w:t>
      </w:r>
      <w:r w:rsidR="009257E7" w:rsidRPr="009257E7">
        <w:t xml:space="preserve"> Advanced Research</w:t>
      </w:r>
      <w:r w:rsidR="009257E7">
        <w:t xml:space="preserve"> 10 Category (</w:t>
      </w:r>
      <w:r w:rsidRPr="00372C46">
        <w:t>CIFAR</w:t>
      </w:r>
      <w:r w:rsidR="009257E7">
        <w:t>-</w:t>
      </w:r>
      <w:r w:rsidRPr="00372C46">
        <w:t>10</w:t>
      </w:r>
      <w:r w:rsidR="009257E7">
        <w:t>)</w:t>
      </w:r>
      <w:r w:rsidR="0028286A">
        <w:t xml:space="preserve"> and </w:t>
      </w:r>
      <w:r w:rsidR="009257E7" w:rsidRPr="009257E7">
        <w:t>National Institute of Standards and Technology</w:t>
      </w:r>
      <w:r w:rsidR="009257E7">
        <w:t xml:space="preserve"> (</w:t>
      </w:r>
      <w:r w:rsidR="0028286A">
        <w:t>MNIST</w:t>
      </w:r>
      <w:r w:rsidR="009257E7">
        <w:t>)</w:t>
      </w:r>
      <w:r w:rsidRPr="00372C46">
        <w:t xml:space="preserve"> dataset. All code is given in the included ipynb file, written in python, and making use of the PyTorch library. Testing done was using Google Colab Pro, so cuda implementation was tested on an Nvidia Tesla P100 (16GB version). </w:t>
      </w:r>
    </w:p>
    <w:p w14:paraId="289DD6F7" w14:textId="4FBBB568" w:rsidR="00F66F7E" w:rsidRDefault="0028286A">
      <w:pPr>
        <w:pStyle w:val="Heading2"/>
      </w:pPr>
      <w:r>
        <w:t>DCGAN</w:t>
      </w:r>
    </w:p>
    <w:p w14:paraId="4A4C817F" w14:textId="1DE964D9" w:rsidR="00F66F7E" w:rsidRDefault="0028286A">
      <w:pPr>
        <w:pStyle w:val="Text"/>
      </w:pPr>
      <w:r>
        <w:t xml:space="preserve">Thanks to the provided tutorial, </w:t>
      </w:r>
      <w:r w:rsidR="005854F6">
        <w:t>I was able to implement a Direct Convolutional Generative Adversarial Networks (DCGAN) on the CIFAR-10 and MNIST datasets</w:t>
      </w:r>
      <w:r w:rsidR="003E4E98">
        <w:t xml:space="preserve"> </w:t>
      </w:r>
      <w:r>
        <w:t>[</w:t>
      </w:r>
      <w:r w:rsidR="003E4E98">
        <w:t>1</w:t>
      </w:r>
      <w:r>
        <w:t>]</w:t>
      </w:r>
      <w:r w:rsidR="005854F6">
        <w:t>.</w:t>
      </w:r>
      <w:r w:rsidR="009257E7">
        <w:t xml:space="preserve"> The </w:t>
      </w:r>
      <w:r w:rsidR="00FE45EE">
        <w:t>base settings</w:t>
      </w:r>
      <w:r w:rsidR="009257E7">
        <w:t xml:space="preserve"> </w:t>
      </w:r>
      <w:r w:rsidR="00EB4137">
        <w:t>had the images at a size of 64 x 64 pixels.</w:t>
      </w:r>
      <w:r w:rsidR="003E4E98">
        <w:t xml:space="preserve"> </w:t>
      </w:r>
    </w:p>
    <w:p w14:paraId="7410AEB7" w14:textId="4B181A54" w:rsidR="00F66F7E" w:rsidRDefault="00EB4137">
      <w:pPr>
        <w:pStyle w:val="Heading2"/>
      </w:pPr>
      <w:r>
        <w:t>CIFAR-10 Differing Image Sizes</w:t>
      </w:r>
    </w:p>
    <w:p w14:paraId="3F0B8A8E" w14:textId="2F238434" w:rsidR="00F66F7E" w:rsidRDefault="00FE45EE" w:rsidP="00852F40">
      <w:pPr>
        <w:ind w:firstLine="202"/>
        <w:jc w:val="both"/>
      </w:pPr>
      <w:r>
        <w:t xml:space="preserve">For differing the image sizes, I used 32x32, 128x128, 256x256 and the base-case of 64x64. The 64x64 and 32x32 had similar results </w:t>
      </w:r>
      <w:r w:rsidR="003E4E98">
        <w:t>(figures 1 and 2 respectively)</w:t>
      </w:r>
      <w:r>
        <w:t xml:space="preserve"> with the generator averaging around a loss of 4 with a very slight (insignificant) decrease over time and a</w:t>
      </w:r>
      <w:r w:rsidR="00D812D8">
        <w:t xml:space="preserve"> discriminator loss hovering around .5 to 1 on loss. The 128x128 training case almost immediately saw the discriminator hit a loss of 100 and the generator bottoming out on loss</w:t>
      </w:r>
      <w:r w:rsidR="003E4E98">
        <w:t xml:space="preserve"> (figure 3)</w:t>
      </w:r>
      <w:r w:rsidR="00D812D8">
        <w:t xml:space="preserve">. For 256x256, there was interesting results in the generator loss going from 10 to around 40 by iteration 50 and staying </w:t>
      </w:r>
      <w:r w:rsidR="00A7441D">
        <w:t>steady</w:t>
      </w:r>
      <w:r w:rsidR="00D812D8">
        <w:t xml:space="preserve"> until iteration 660; where it can be seen dipping to 30, spiking almost immediately to 80 and then bottoming out at 0</w:t>
      </w:r>
      <w:r w:rsidR="003E4E98">
        <w:t xml:space="preserve"> (figure 4)</w:t>
      </w:r>
      <w:r w:rsidR="00D812D8">
        <w:t xml:space="preserve">. Meanwhile, the discriminator loss sees the same effects happen, but in reverse with the loss starting around 5, hitting 0 by iteration 50, staying right around 0 until iteration 660 where the loss jumped to just above 20, then </w:t>
      </w:r>
      <w:r w:rsidR="00A7441D">
        <w:t>quickly</w:t>
      </w:r>
      <w:r w:rsidR="00D812D8">
        <w:t xml:space="preserve"> fluctuating between 0 and 100 loss for a few iterations before staying at 100 loss.</w:t>
      </w:r>
      <w:r w:rsidR="003E4E98">
        <w:t xml:space="preserve"> </w:t>
      </w:r>
      <w:r w:rsidR="003E4E98">
        <w:t>The comparison between the images generated</w:t>
      </w:r>
      <w:r w:rsidR="003E4E98">
        <w:t xml:space="preserve"> by these differing image sizes can be seen in comparison to the actual data set in figure</w:t>
      </w:r>
      <w:r w:rsidR="00952FC2">
        <w:t>s 5-9</w:t>
      </w:r>
      <w:r w:rsidR="003E4E98">
        <w:t>.</w:t>
      </w:r>
    </w:p>
    <w:p w14:paraId="09A5F3F5" w14:textId="44E92DC6" w:rsidR="00F66F7E" w:rsidRDefault="00D812D8">
      <w:pPr>
        <w:pStyle w:val="Heading2"/>
      </w:pPr>
      <w:r>
        <w:t>MNIST Differing Image Sizes</w:t>
      </w:r>
    </w:p>
    <w:p w14:paraId="3E8CC483" w14:textId="079A0F38" w:rsidR="00F66F7E" w:rsidRDefault="00E5145F" w:rsidP="0043777D">
      <w:pPr>
        <w:pStyle w:val="Text"/>
        <w:jc w:val="left"/>
      </w:pPr>
      <w:r>
        <w:t xml:space="preserve">The results here were similar to CIFAR-10, </w:t>
      </w:r>
      <w:r w:rsidR="00F5245C">
        <w:t>in that the</w:t>
      </w:r>
      <w:r>
        <w:t xml:space="preserve"> larger images ha</w:t>
      </w:r>
      <w:r w:rsidR="00F5245C">
        <w:t>d</w:t>
      </w:r>
      <w:r>
        <w:t xml:space="preserve"> issues in their prediction</w:t>
      </w:r>
      <w:r w:rsidR="00F5245C">
        <w:t xml:space="preserve">; however, the graphs saw much different trends. The 64x64 sees a sudden jump then plateau at iteration 450 (figure 10). Also, the 32x32 has much more volatile movements (figure 11). For 128x128, it was almost identical in its results to the CIFAR-10 128x128. </w:t>
      </w:r>
      <w:r w:rsidR="0043777D">
        <w:t>And the 256 x 256 saw the same results as the 128x128 did in both datasets.</w:t>
      </w:r>
      <w:r w:rsidR="00F5245C">
        <w:br/>
      </w:r>
      <w:r w:rsidR="00F5245C">
        <w:br/>
        <w:t>The generated vs real images can be seen in figures 15 – 19.</w:t>
      </w:r>
    </w:p>
    <w:p w14:paraId="395BAC82" w14:textId="602EBA73" w:rsidR="00F66F7E" w:rsidRDefault="00D812D8">
      <w:pPr>
        <w:pStyle w:val="Heading2"/>
      </w:pPr>
      <w:r>
        <w:t>K-Means</w:t>
      </w:r>
    </w:p>
    <w:p w14:paraId="0CF5C5AE" w14:textId="36B8FF52" w:rsidR="00F66F7E" w:rsidRDefault="00AD5982">
      <w:pPr>
        <w:pStyle w:val="Text"/>
      </w:pPr>
      <w:r>
        <w:t xml:space="preserve">I implemented a K-Means Clustering that tested the difference in loss and accuracy </w:t>
      </w:r>
      <w:r w:rsidR="005B2FC1">
        <w:t>on CIFAR-10 and MNIST datasets</w:t>
      </w:r>
      <w:r w:rsidR="003E4E98">
        <w:t xml:space="preserve"> [2]</w:t>
      </w:r>
      <w:r w:rsidR="005B2FC1">
        <w:t>. This method takes images and groups them with similar images. The accuracy was then checked by the number of pictures within a category that are labeled correctly.</w:t>
      </w:r>
      <w:r w:rsidR="003E4E98">
        <w:t xml:space="preserve"> The results of my implementation had an accuracy of only 23.79%.</w:t>
      </w:r>
    </w:p>
    <w:p w14:paraId="31B09D3D" w14:textId="77777777" w:rsidR="006D5936" w:rsidRDefault="006D5936" w:rsidP="006D5936">
      <w:pPr>
        <w:pStyle w:val="Heading2"/>
      </w:pPr>
      <w:r>
        <w:t>PCA</w:t>
      </w:r>
    </w:p>
    <w:p w14:paraId="5F8CF4DD" w14:textId="56984B07" w:rsidR="006D5936" w:rsidRPr="006D5936" w:rsidRDefault="006D5936" w:rsidP="006D5936">
      <w:pPr>
        <w:pStyle w:val="Text"/>
      </w:pPr>
      <w:r>
        <w:t>I implemented Principal Component Analysis (PCA) on the CIFAR-10 dataset using Random Forest, K-Nearest Neighbors, Logistic Regression and Support Vector Machine classifiers [</w:t>
      </w:r>
      <w:r w:rsidR="003E4E98">
        <w:t>3</w:t>
      </w:r>
      <w:r>
        <w:t>].</w:t>
      </w:r>
      <w:r w:rsidR="00952FC2">
        <w:t xml:space="preserve"> Through this I found Random Forest and K-Nearest (as I implemented them at least) to have</w:t>
      </w:r>
      <w:r w:rsidR="00E5145F">
        <w:t xml:space="preserve"> the lowest accuracy. Logistic Regression had a significantly higher accuracy but failed to reach the accuracy of SVM across multiple trials; however, the calculation time of SVM was significantly longer. In fact, the calculation times seem to correspond with the accuracy found. Random forest took training and predicting took roughly the same amount of time as KNN training. Then, KNN Predicting took roughly 3x as long, corresponding with the calculation time of Logistic Regression’s training and predicting, respectively.</w:t>
      </w:r>
      <w:r w:rsidR="000120B4">
        <w:t xml:space="preserve"> The SVM took over 3x as long </w:t>
      </w:r>
      <w:r w:rsidR="000120B4">
        <w:lastRenderedPageBreak/>
        <w:t>in both training and predicting when compared to Logistic Regression in every trial.</w:t>
      </w:r>
    </w:p>
    <w:p w14:paraId="627C2527" w14:textId="0A84B1BA" w:rsidR="006D5936" w:rsidRDefault="006D5936" w:rsidP="006D5936">
      <w:pPr>
        <w:pStyle w:val="Heading2"/>
      </w:pPr>
      <w:r>
        <w:t>Linear comparison</w:t>
      </w:r>
    </w:p>
    <w:p w14:paraId="4FAA24CE" w14:textId="6FD933D4" w:rsidR="006D5936" w:rsidRPr="006D5936" w:rsidRDefault="006D5936" w:rsidP="006D5936">
      <w:pPr>
        <w:pStyle w:val="Text"/>
      </w:pPr>
      <w:r>
        <w:t xml:space="preserve">This implementation was based on </w:t>
      </w:r>
      <w:r w:rsidR="003E4E98">
        <w:t>a tutorial provided by the University of Virginia</w:t>
      </w:r>
      <w:r>
        <w:t xml:space="preserve"> and used a Softmax Classifier </w:t>
      </w:r>
      <w:r>
        <w:t>[</w:t>
      </w:r>
      <w:r w:rsidR="003E4E98">
        <w:t>4</w:t>
      </w:r>
      <w:r>
        <w:t>].</w:t>
      </w:r>
      <w:r w:rsidR="00A7441D">
        <w:t xml:space="preserve"> </w:t>
      </w:r>
      <w:r w:rsidR="000120B4">
        <w:t>I ran out of time to compare the results produced to the PCA implementation</w:t>
      </w:r>
    </w:p>
    <w:p w14:paraId="0BE71544" w14:textId="4C76B734" w:rsidR="00602E92" w:rsidRDefault="00602E92" w:rsidP="00602E92">
      <w:pPr>
        <w:pStyle w:val="Heading2"/>
        <w:rPr>
          <w:lang w:val="en-GB" w:eastAsia="en-GB"/>
        </w:rPr>
      </w:pPr>
      <w:r>
        <w:rPr>
          <w:lang w:val="en-GB" w:eastAsia="en-GB"/>
        </w:rPr>
        <w:t>Conclusion</w:t>
      </w:r>
    </w:p>
    <w:p w14:paraId="50E9E6AC" w14:textId="1051CC0B" w:rsidR="00602E92" w:rsidRDefault="00A7441D" w:rsidP="00A7441D">
      <w:pPr>
        <w:ind w:firstLine="202"/>
        <w:rPr>
          <w:lang w:val="en-GB" w:eastAsia="en-GB"/>
        </w:rPr>
      </w:pPr>
      <w:r>
        <w:rPr>
          <w:lang w:val="en-GB" w:eastAsia="en-GB"/>
        </w:rPr>
        <w:t>I found that a lack of background in machine learning had led to many footfalls along my journeys with this assignment. I tried to implement all aspects I could, yet I might have failed to reach certain requirements as time constraints were an issue. I found some results particularly interesting, however, such as when implementing DCGAN I expected larger photo sizes to see better prediction results (as there are more data being presented). I now understand that with more data present, more data are required to be predicted; thus, adding complication which ultimately led large image sizes to fail drastically.</w:t>
      </w:r>
    </w:p>
    <w:p w14:paraId="42AB701A" w14:textId="3F0E09AB" w:rsidR="00A7441D" w:rsidRDefault="00A7441D" w:rsidP="00602E92">
      <w:pPr>
        <w:ind w:left="202"/>
        <w:rPr>
          <w:lang w:val="en-GB" w:eastAsia="en-GB"/>
        </w:rPr>
      </w:pPr>
    </w:p>
    <w:p w14:paraId="67DA894B" w14:textId="33860751" w:rsidR="00A7441D" w:rsidRDefault="00A7441D" w:rsidP="00602E92">
      <w:pPr>
        <w:ind w:left="202"/>
        <w:rPr>
          <w:lang w:val="en-GB" w:eastAsia="en-GB"/>
        </w:rPr>
      </w:pPr>
      <w:r>
        <w:rPr>
          <w:lang w:val="en-GB" w:eastAsia="en-GB"/>
        </w:rPr>
        <w:t xml:space="preserve">I also had particular interest in the K-Means Clustering </w:t>
      </w:r>
    </w:p>
    <w:p w14:paraId="6C1F4712" w14:textId="26FBBB22" w:rsidR="00A7441D" w:rsidRDefault="00A7441D" w:rsidP="00A7441D">
      <w:pPr>
        <w:rPr>
          <w:lang w:val="en-GB" w:eastAsia="en-GB"/>
        </w:rPr>
      </w:pPr>
      <w:r>
        <w:rPr>
          <w:lang w:val="en-GB" w:eastAsia="en-GB"/>
        </w:rPr>
        <w:t>algorithm. When researching I found several examples that implemented graphs of random images and moved them into clusters among these x-y plots which I found visually quite intriguing. My implementation fails to display this in its results, but after seeing these visualizations I have developed a recognition of the beauty that goes on behind the scenes.</w:t>
      </w:r>
    </w:p>
    <w:p w14:paraId="4B7283C6" w14:textId="17BB7B0A" w:rsidR="00A7441D" w:rsidRDefault="00A7441D" w:rsidP="00A7441D">
      <w:pPr>
        <w:rPr>
          <w:lang w:val="en-GB" w:eastAsia="en-GB"/>
        </w:rPr>
      </w:pPr>
    </w:p>
    <w:p w14:paraId="50A98454" w14:textId="62E722B1" w:rsidR="00A7441D" w:rsidRPr="00602E92" w:rsidRDefault="00A7441D" w:rsidP="00A7441D">
      <w:pPr>
        <w:rPr>
          <w:lang w:val="en-GB" w:eastAsia="en-GB"/>
        </w:rPr>
      </w:pPr>
      <w:r>
        <w:rPr>
          <w:lang w:val="en-GB" w:eastAsia="en-GB"/>
        </w:rPr>
        <w:tab/>
        <w:t>Ultimately, this was an interesting exploration into machine learning</w:t>
      </w:r>
      <w:r w:rsidR="003E4E98">
        <w:rPr>
          <w:lang w:val="en-GB" w:eastAsia="en-GB"/>
        </w:rPr>
        <w:t>. One in which, although I struggled greatly, have developed new knowledge and appreciation for methods discussed in class.</w:t>
      </w:r>
    </w:p>
    <w:p w14:paraId="32E5843F" w14:textId="065F37FC" w:rsidR="00602E92" w:rsidRDefault="00602E92" w:rsidP="00602E92">
      <w:pPr>
        <w:pStyle w:val="Text"/>
        <w:ind w:firstLine="0"/>
        <w:rPr>
          <w:lang w:val="en-GB" w:eastAsia="en-GB"/>
        </w:rPr>
      </w:pPr>
    </w:p>
    <w:p w14:paraId="494DBFB0" w14:textId="58819B9B" w:rsidR="002442BC" w:rsidRDefault="002442BC" w:rsidP="002442BC">
      <w:pPr>
        <w:pStyle w:val="Heading1"/>
        <w:numPr>
          <w:ilvl w:val="0"/>
          <w:numId w:val="0"/>
        </w:numPr>
      </w:pPr>
      <w:r>
        <w:t>References</w:t>
      </w:r>
    </w:p>
    <w:p w14:paraId="46BF9E80" w14:textId="227C94C3" w:rsidR="002442BC" w:rsidRDefault="00952FC2" w:rsidP="002442BC">
      <w:pPr>
        <w:pStyle w:val="References"/>
      </w:pPr>
      <w:r w:rsidRPr="00952FC2">
        <w:t>https://pytorch.org/tutorials/beginner/dcgan_faces_tutorial.html</w:t>
      </w:r>
      <w:r w:rsidRPr="00952FC2">
        <w:t xml:space="preserve"> </w:t>
      </w:r>
      <w:hyperlink r:id="rId7" w:anchor="sphx-glr-beginner-blitz-cifar10-tutorial-py" w:history="1"/>
    </w:p>
    <w:p w14:paraId="5A2608C2" w14:textId="2BECEF1F" w:rsidR="009526EB" w:rsidRDefault="00952FC2" w:rsidP="002442BC">
      <w:pPr>
        <w:pStyle w:val="References"/>
      </w:pPr>
      <w:r w:rsidRPr="00952FC2">
        <w:t>https://github.com/ZeyadZanaty/image-clustering</w:t>
      </w:r>
    </w:p>
    <w:p w14:paraId="40306CFE" w14:textId="7FF1D8CF" w:rsidR="002442BC" w:rsidRDefault="003E4E98" w:rsidP="002442BC">
      <w:pPr>
        <w:pStyle w:val="References"/>
      </w:pPr>
      <w:r w:rsidRPr="003E4E98">
        <w:t>https://github.com/wikiabhi/Cifar-10/blob/master/cifar10_pca.ipynb</w:t>
      </w:r>
    </w:p>
    <w:p w14:paraId="4373E122" w14:textId="25493779" w:rsidR="003E4E98" w:rsidRDefault="003E4E98" w:rsidP="002442BC">
      <w:pPr>
        <w:pStyle w:val="References"/>
      </w:pPr>
      <w:r w:rsidRPr="003E4E98">
        <w:t>https://www.cs.virginia.edu/~vicente/recognition/notebooks/linear_classifier_sgd_lab.html</w:t>
      </w:r>
    </w:p>
    <w:p w14:paraId="4AE188E6" w14:textId="084D3CAA" w:rsidR="002442BC" w:rsidRDefault="002442BC">
      <w:pPr>
        <w:pStyle w:val="Text"/>
        <w:rPr>
          <w:lang w:val="en-GB" w:eastAsia="en-GB"/>
        </w:rPr>
      </w:pPr>
    </w:p>
    <w:p w14:paraId="14AF772E" w14:textId="4A8E6245" w:rsidR="002442BC" w:rsidRDefault="002442BC">
      <w:pPr>
        <w:suppressAutoHyphens w:val="0"/>
        <w:autoSpaceDE/>
      </w:pPr>
      <w:r>
        <w:br w:type="page"/>
      </w:r>
    </w:p>
    <w:p w14:paraId="6CDFF8E8" w14:textId="2E3E03BD" w:rsidR="002442BC" w:rsidRDefault="00952FC2">
      <w:pPr>
        <w:suppressAutoHyphens w:val="0"/>
        <w:autoSpaceDE/>
      </w:pPr>
      <w:r>
        <w:rPr>
          <w:noProof/>
        </w:rPr>
        <w:lastRenderedPageBreak/>
        <mc:AlternateContent>
          <mc:Choice Requires="wps">
            <w:drawing>
              <wp:anchor distT="0" distB="0" distL="114300" distR="114300" simplePos="0" relativeHeight="251701248" behindDoc="0" locked="0" layoutInCell="1" allowOverlap="1" wp14:anchorId="4F795BA8" wp14:editId="4C2A9527">
                <wp:simplePos x="0" y="0"/>
                <wp:positionH relativeFrom="margin">
                  <wp:posOffset>2752073</wp:posOffset>
                </wp:positionH>
                <wp:positionV relativeFrom="paragraph">
                  <wp:posOffset>8104475</wp:posOffset>
                </wp:positionV>
                <wp:extent cx="2838450" cy="152400"/>
                <wp:effectExtent l="0" t="0" r="0" b="0"/>
                <wp:wrapNone/>
                <wp:docPr id="3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52400"/>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1E0E0AFE" w14:textId="56DB3DD6" w:rsidR="00952FC2" w:rsidRDefault="00952FC2" w:rsidP="00952FC2">
                            <w:pPr>
                              <w:jc w:val="center"/>
                              <w:rPr>
                                <w:bCs/>
                                <w:sz w:val="18"/>
                              </w:rPr>
                            </w:pPr>
                            <w:r>
                              <w:rPr>
                                <w:bCs/>
                                <w:sz w:val="18"/>
                              </w:rPr>
                              <w:t xml:space="preserve">Figure </w:t>
                            </w:r>
                            <w:r>
                              <w:rPr>
                                <w:bCs/>
                                <w:sz w:val="18"/>
                              </w:rPr>
                              <w:t>9</w:t>
                            </w:r>
                            <w:r>
                              <w:rPr>
                                <w:bCs/>
                                <w:sz w:val="18"/>
                              </w:rPr>
                              <w:t xml:space="preserve">: Generated Images from </w:t>
                            </w:r>
                            <w:r>
                              <w:rPr>
                                <w:bCs/>
                                <w:sz w:val="18"/>
                              </w:rPr>
                              <w:t>256x256</w:t>
                            </w:r>
                          </w:p>
                          <w:p w14:paraId="3CB9E012" w14:textId="57B6E222" w:rsidR="00952FC2" w:rsidRDefault="00952FC2" w:rsidP="00952FC2">
                            <w:pPr>
                              <w:jc w:val="center"/>
                              <w:rPr>
                                <w:bCs/>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795BA8" id="Text Box 6" o:spid="_x0000_s1027" type="#_x0000_t202" style="position:absolute;margin-left:216.7pt;margin-top:638.15pt;width:223.5pt;height:12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" stroked="f" strokecolor="#3465a4">
                <v:stroke joinstyle="round"/>
                <v:textbox inset="0,0,0,0">
                  <w:txbxContent>
                    <w:p w14:paraId="1E0E0AFE" w14:textId="56DB3DD6" w:rsidR="00952FC2" w:rsidRDefault="00952FC2" w:rsidP="00952FC2">
                      <w:pPr>
                        <w:jc w:val="center"/>
                        <w:rPr>
                          <w:bCs/>
                          <w:sz w:val="18"/>
                        </w:rPr>
                      </w:pPr>
                      <w:r>
                        <w:rPr>
                          <w:bCs/>
                          <w:sz w:val="18"/>
                        </w:rPr>
                        <w:t xml:space="preserve">Figure </w:t>
                      </w:r>
                      <w:r>
                        <w:rPr>
                          <w:bCs/>
                          <w:sz w:val="18"/>
                        </w:rPr>
                        <w:t>9</w:t>
                      </w:r>
                      <w:r>
                        <w:rPr>
                          <w:bCs/>
                          <w:sz w:val="18"/>
                        </w:rPr>
                        <w:t xml:space="preserve">: Generated Images from </w:t>
                      </w:r>
                      <w:r>
                        <w:rPr>
                          <w:bCs/>
                          <w:sz w:val="18"/>
                        </w:rPr>
                        <w:t>256x256</w:t>
                      </w:r>
                    </w:p>
                    <w:p w14:paraId="3CB9E012" w14:textId="57B6E222" w:rsidR="00952FC2" w:rsidRDefault="00952FC2" w:rsidP="00952FC2">
                      <w:pPr>
                        <w:jc w:val="center"/>
                        <w:rPr>
                          <w:bCs/>
                          <w:sz w:val="18"/>
                        </w:rPr>
                      </w:pP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2EDD3AEE" wp14:editId="7B03CA66">
                <wp:simplePos x="0" y="0"/>
                <wp:positionH relativeFrom="margin">
                  <wp:posOffset>122104</wp:posOffset>
                </wp:positionH>
                <wp:positionV relativeFrom="paragraph">
                  <wp:posOffset>8148324</wp:posOffset>
                </wp:positionV>
                <wp:extent cx="2838450" cy="152400"/>
                <wp:effectExtent l="0" t="0" r="0" b="0"/>
                <wp:wrapNone/>
                <wp:docPr id="3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52400"/>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6E613F94" w14:textId="25732D41" w:rsidR="00952FC2" w:rsidRDefault="00952FC2" w:rsidP="00952FC2">
                            <w:pPr>
                              <w:jc w:val="center"/>
                              <w:rPr>
                                <w:bCs/>
                                <w:sz w:val="18"/>
                              </w:rPr>
                            </w:pPr>
                            <w:r>
                              <w:rPr>
                                <w:bCs/>
                                <w:sz w:val="18"/>
                              </w:rPr>
                              <w:t xml:space="preserve">Figure </w:t>
                            </w:r>
                            <w:r>
                              <w:rPr>
                                <w:bCs/>
                                <w:sz w:val="18"/>
                              </w:rPr>
                              <w:t>8</w:t>
                            </w:r>
                            <w:r>
                              <w:rPr>
                                <w:bCs/>
                                <w:sz w:val="18"/>
                              </w:rPr>
                              <w:t xml:space="preserve">: Generated Images from </w:t>
                            </w:r>
                            <w:r>
                              <w:rPr>
                                <w:bCs/>
                                <w:sz w:val="18"/>
                              </w:rPr>
                              <w:t>128x128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DD3AEE" id="_x0000_s1028" type="#_x0000_t202" style="position:absolute;margin-left:9.6pt;margin-top:641.6pt;width:223.5pt;height:12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" stroked="f" strokecolor="#3465a4">
                <v:stroke joinstyle="round"/>
                <v:textbox inset="0,0,0,0">
                  <w:txbxContent>
                    <w:p w14:paraId="6E613F94" w14:textId="25732D41" w:rsidR="00952FC2" w:rsidRDefault="00952FC2" w:rsidP="00952FC2">
                      <w:pPr>
                        <w:jc w:val="center"/>
                        <w:rPr>
                          <w:bCs/>
                          <w:sz w:val="18"/>
                        </w:rPr>
                      </w:pPr>
                      <w:r>
                        <w:rPr>
                          <w:bCs/>
                          <w:sz w:val="18"/>
                        </w:rPr>
                        <w:t xml:space="preserve">Figure </w:t>
                      </w:r>
                      <w:r>
                        <w:rPr>
                          <w:bCs/>
                          <w:sz w:val="18"/>
                        </w:rPr>
                        <w:t>8</w:t>
                      </w:r>
                      <w:r>
                        <w:rPr>
                          <w:bCs/>
                          <w:sz w:val="18"/>
                        </w:rPr>
                        <w:t xml:space="preserve">: Generated Images from </w:t>
                      </w:r>
                      <w:r>
                        <w:rPr>
                          <w:bCs/>
                          <w:sz w:val="18"/>
                        </w:rPr>
                        <w:t>128x128</w:t>
                      </w:r>
                    </w:p>
                  </w:txbxContent>
                </v:textbox>
                <w10:wrap anchorx="margin"/>
              </v:shape>
            </w:pict>
          </mc:Fallback>
        </mc:AlternateContent>
      </w:r>
      <w:r>
        <w:rPr>
          <w:noProof/>
        </w:rPr>
        <mc:AlternateContent>
          <mc:Choice Requires="wps">
            <w:drawing>
              <wp:anchor distT="0" distB="0" distL="114300" distR="114300" simplePos="0" relativeHeight="251697152" behindDoc="0" locked="0" layoutInCell="1" allowOverlap="1" wp14:anchorId="720D4832" wp14:editId="5F4009DE">
                <wp:simplePos x="0" y="0"/>
                <wp:positionH relativeFrom="margin">
                  <wp:posOffset>3859125</wp:posOffset>
                </wp:positionH>
                <wp:positionV relativeFrom="paragraph">
                  <wp:posOffset>6247940</wp:posOffset>
                </wp:positionV>
                <wp:extent cx="2095884" cy="152400"/>
                <wp:effectExtent l="0" t="0" r="0" b="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884" cy="152400"/>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2B6D6C01" w14:textId="355ED672" w:rsidR="00952FC2" w:rsidRDefault="00952FC2" w:rsidP="00952FC2">
                            <w:pPr>
                              <w:jc w:val="center"/>
                              <w:rPr>
                                <w:bCs/>
                                <w:sz w:val="18"/>
                              </w:rPr>
                            </w:pPr>
                            <w:r>
                              <w:rPr>
                                <w:bCs/>
                                <w:sz w:val="18"/>
                              </w:rPr>
                              <w:t>Figure</w:t>
                            </w:r>
                            <w:r>
                              <w:rPr>
                                <w:bCs/>
                                <w:sz w:val="18"/>
                              </w:rPr>
                              <w:t xml:space="preserve"> 7</w:t>
                            </w:r>
                            <w:r>
                              <w:rPr>
                                <w:bCs/>
                                <w:sz w:val="18"/>
                              </w:rPr>
                              <w:t xml:space="preserve">: Generated Images from </w:t>
                            </w:r>
                            <w:r>
                              <w:rPr>
                                <w:bCs/>
                                <w:sz w:val="18"/>
                              </w:rPr>
                              <w:t>32x32</w:t>
                            </w:r>
                          </w:p>
                          <w:p w14:paraId="5EAF32A6" w14:textId="62F350BE" w:rsidR="00952FC2" w:rsidRDefault="00952FC2" w:rsidP="00952FC2">
                            <w:pPr>
                              <w:jc w:val="center"/>
                              <w:rPr>
                                <w:bCs/>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D4832" id="_x0000_s1029" type="#_x0000_t202" style="position:absolute;margin-left:303.85pt;margin-top:491.95pt;width:165.05pt;height:12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" stroked="f" strokecolor="#3465a4">
                <v:stroke joinstyle="round"/>
                <v:textbox inset="0,0,0,0">
                  <w:txbxContent>
                    <w:p w14:paraId="2B6D6C01" w14:textId="355ED672" w:rsidR="00952FC2" w:rsidRDefault="00952FC2" w:rsidP="00952FC2">
                      <w:pPr>
                        <w:jc w:val="center"/>
                        <w:rPr>
                          <w:bCs/>
                          <w:sz w:val="18"/>
                        </w:rPr>
                      </w:pPr>
                      <w:r>
                        <w:rPr>
                          <w:bCs/>
                          <w:sz w:val="18"/>
                        </w:rPr>
                        <w:t>Figure</w:t>
                      </w:r>
                      <w:r>
                        <w:rPr>
                          <w:bCs/>
                          <w:sz w:val="18"/>
                        </w:rPr>
                        <w:t xml:space="preserve"> 7</w:t>
                      </w:r>
                      <w:r>
                        <w:rPr>
                          <w:bCs/>
                          <w:sz w:val="18"/>
                        </w:rPr>
                        <w:t xml:space="preserve">: Generated Images from </w:t>
                      </w:r>
                      <w:r>
                        <w:rPr>
                          <w:bCs/>
                          <w:sz w:val="18"/>
                        </w:rPr>
                        <w:t>32x32</w:t>
                      </w:r>
                    </w:p>
                    <w:p w14:paraId="5EAF32A6" w14:textId="62F350BE" w:rsidR="00952FC2" w:rsidRDefault="00952FC2" w:rsidP="00952FC2">
                      <w:pPr>
                        <w:jc w:val="center"/>
                        <w:rPr>
                          <w:bCs/>
                          <w:sz w:val="18"/>
                        </w:rPr>
                      </w:pPr>
                    </w:p>
                  </w:txbxContent>
                </v:textbox>
                <w10:wrap anchorx="margin"/>
              </v:shape>
            </w:pict>
          </mc:Fallback>
        </mc:AlternateContent>
      </w:r>
      <w:r>
        <w:rPr>
          <w:noProof/>
        </w:rPr>
        <mc:AlternateContent>
          <mc:Choice Requires="wps">
            <w:drawing>
              <wp:anchor distT="0" distB="0" distL="114300" distR="114300" simplePos="0" relativeHeight="251693056" behindDoc="0" locked="0" layoutInCell="1" allowOverlap="1" wp14:anchorId="249B4422" wp14:editId="6C354F4D">
                <wp:simplePos x="0" y="0"/>
                <wp:positionH relativeFrom="margin">
                  <wp:posOffset>-601405</wp:posOffset>
                </wp:positionH>
                <wp:positionV relativeFrom="paragraph">
                  <wp:posOffset>6272521</wp:posOffset>
                </wp:positionV>
                <wp:extent cx="2043592" cy="152400"/>
                <wp:effectExtent l="0" t="0" r="0" b="0"/>
                <wp:wrapNone/>
                <wp:docPr id="2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3592" cy="152400"/>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019E2575" w14:textId="72654125" w:rsidR="00952FC2" w:rsidRDefault="00952FC2" w:rsidP="00952FC2">
                            <w:pPr>
                              <w:jc w:val="center"/>
                              <w:rPr>
                                <w:bCs/>
                                <w:sz w:val="18"/>
                              </w:rPr>
                            </w:pPr>
                            <w:r>
                              <w:rPr>
                                <w:bCs/>
                                <w:sz w:val="18"/>
                              </w:rPr>
                              <w:t xml:space="preserve">Figure </w:t>
                            </w:r>
                            <w:r>
                              <w:rPr>
                                <w:bCs/>
                                <w:sz w:val="18"/>
                              </w:rPr>
                              <w:t>5</w:t>
                            </w:r>
                            <w:r>
                              <w:rPr>
                                <w:bCs/>
                                <w:sz w:val="18"/>
                              </w:rPr>
                              <w:t xml:space="preserve">: </w:t>
                            </w:r>
                            <w:r>
                              <w:rPr>
                                <w:bCs/>
                                <w:sz w:val="18"/>
                              </w:rPr>
                              <w:t>Actual Images of CIFAR-10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9B4422" id="_x0000_s1030" type="#_x0000_t202" style="position:absolute;margin-left:-47.35pt;margin-top:493.9pt;width:160.9pt;height:12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" stroked="f" strokecolor="#3465a4">
                <v:stroke joinstyle="round"/>
                <v:textbox inset="0,0,0,0">
                  <w:txbxContent>
                    <w:p w14:paraId="019E2575" w14:textId="72654125" w:rsidR="00952FC2" w:rsidRDefault="00952FC2" w:rsidP="00952FC2">
                      <w:pPr>
                        <w:jc w:val="center"/>
                        <w:rPr>
                          <w:bCs/>
                          <w:sz w:val="18"/>
                        </w:rPr>
                      </w:pPr>
                      <w:r>
                        <w:rPr>
                          <w:bCs/>
                          <w:sz w:val="18"/>
                        </w:rPr>
                        <w:t xml:space="preserve">Figure </w:t>
                      </w:r>
                      <w:r>
                        <w:rPr>
                          <w:bCs/>
                          <w:sz w:val="18"/>
                        </w:rPr>
                        <w:t>5</w:t>
                      </w:r>
                      <w:r>
                        <w:rPr>
                          <w:bCs/>
                          <w:sz w:val="18"/>
                        </w:rPr>
                        <w:t xml:space="preserve">: </w:t>
                      </w:r>
                      <w:r>
                        <w:rPr>
                          <w:bCs/>
                          <w:sz w:val="18"/>
                        </w:rPr>
                        <w:t>Actual Images of CIFAR-10</w:t>
                      </w:r>
                    </w:p>
                  </w:txbxContent>
                </v:textbox>
                <w10:wrap anchorx="margin"/>
              </v:shape>
            </w:pict>
          </mc:Fallback>
        </mc:AlternateContent>
      </w:r>
      <w:r>
        <w:rPr>
          <w:noProof/>
        </w:rPr>
        <mc:AlternateContent>
          <mc:Choice Requires="wps">
            <w:drawing>
              <wp:anchor distT="0" distB="0" distL="114300" distR="114300" simplePos="0" relativeHeight="251695104" behindDoc="0" locked="0" layoutInCell="1" allowOverlap="1" wp14:anchorId="2AE4D8F7" wp14:editId="7B058EC1">
                <wp:simplePos x="0" y="0"/>
                <wp:positionH relativeFrom="margin">
                  <wp:posOffset>1724115</wp:posOffset>
                </wp:positionH>
                <wp:positionV relativeFrom="paragraph">
                  <wp:posOffset>6290310</wp:posOffset>
                </wp:positionV>
                <wp:extent cx="1960871" cy="152400"/>
                <wp:effectExtent l="0" t="0" r="1905" b="0"/>
                <wp:wrapNone/>
                <wp:docPr id="2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71" cy="152400"/>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0543C2E7" w14:textId="6A5F4CDD" w:rsidR="00952FC2" w:rsidRDefault="00952FC2" w:rsidP="00952FC2">
                            <w:pPr>
                              <w:jc w:val="center"/>
                              <w:rPr>
                                <w:bCs/>
                                <w:sz w:val="18"/>
                              </w:rPr>
                            </w:pPr>
                            <w:r>
                              <w:rPr>
                                <w:bCs/>
                                <w:sz w:val="18"/>
                              </w:rPr>
                              <w:t xml:space="preserve">Figure </w:t>
                            </w:r>
                            <w:r>
                              <w:rPr>
                                <w:bCs/>
                                <w:sz w:val="18"/>
                              </w:rPr>
                              <w:t>6</w:t>
                            </w:r>
                            <w:r>
                              <w:rPr>
                                <w:bCs/>
                                <w:sz w:val="18"/>
                              </w:rPr>
                              <w:t xml:space="preserve">: </w:t>
                            </w:r>
                            <w:r>
                              <w:rPr>
                                <w:bCs/>
                                <w:sz w:val="18"/>
                              </w:rPr>
                              <w:t>Generated</w:t>
                            </w:r>
                            <w:r>
                              <w:rPr>
                                <w:bCs/>
                                <w:sz w:val="18"/>
                              </w:rPr>
                              <w:t xml:space="preserve"> Images </w:t>
                            </w:r>
                            <w:r>
                              <w:rPr>
                                <w:bCs/>
                                <w:sz w:val="18"/>
                              </w:rPr>
                              <w:t>from 64x64</w:t>
                            </w:r>
                          </w:p>
                          <w:p w14:paraId="3A9B59B2" w14:textId="65A1A4FF" w:rsidR="00952FC2" w:rsidRDefault="00952FC2" w:rsidP="00952FC2">
                            <w:pPr>
                              <w:jc w:val="center"/>
                              <w:rPr>
                                <w:bCs/>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E4D8F7" id="_x0000_s1031" type="#_x0000_t202" style="position:absolute;margin-left:135.75pt;margin-top:495.3pt;width:154.4pt;height:12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" stroked="f" strokecolor="#3465a4">
                <v:stroke joinstyle="round"/>
                <v:textbox inset="0,0,0,0">
                  <w:txbxContent>
                    <w:p w14:paraId="0543C2E7" w14:textId="6A5F4CDD" w:rsidR="00952FC2" w:rsidRDefault="00952FC2" w:rsidP="00952FC2">
                      <w:pPr>
                        <w:jc w:val="center"/>
                        <w:rPr>
                          <w:bCs/>
                          <w:sz w:val="18"/>
                        </w:rPr>
                      </w:pPr>
                      <w:r>
                        <w:rPr>
                          <w:bCs/>
                          <w:sz w:val="18"/>
                        </w:rPr>
                        <w:t xml:space="preserve">Figure </w:t>
                      </w:r>
                      <w:r>
                        <w:rPr>
                          <w:bCs/>
                          <w:sz w:val="18"/>
                        </w:rPr>
                        <w:t>6</w:t>
                      </w:r>
                      <w:r>
                        <w:rPr>
                          <w:bCs/>
                          <w:sz w:val="18"/>
                        </w:rPr>
                        <w:t xml:space="preserve">: </w:t>
                      </w:r>
                      <w:r>
                        <w:rPr>
                          <w:bCs/>
                          <w:sz w:val="18"/>
                        </w:rPr>
                        <w:t>Generated</w:t>
                      </w:r>
                      <w:r>
                        <w:rPr>
                          <w:bCs/>
                          <w:sz w:val="18"/>
                        </w:rPr>
                        <w:t xml:space="preserve"> Images </w:t>
                      </w:r>
                      <w:r>
                        <w:rPr>
                          <w:bCs/>
                          <w:sz w:val="18"/>
                        </w:rPr>
                        <w:t>from 64x64</w:t>
                      </w:r>
                    </w:p>
                    <w:p w14:paraId="3A9B59B2" w14:textId="65A1A4FF" w:rsidR="00952FC2" w:rsidRDefault="00952FC2" w:rsidP="00952FC2">
                      <w:pPr>
                        <w:jc w:val="center"/>
                        <w:rPr>
                          <w:bCs/>
                          <w:sz w:val="18"/>
                        </w:rPr>
                      </w:pPr>
                    </w:p>
                  </w:txbxContent>
                </v:textbox>
                <w10:wrap anchorx="margin"/>
              </v:shape>
            </w:pict>
          </mc:Fallback>
        </mc:AlternateContent>
      </w:r>
      <w:r w:rsidRPr="00FE45EE">
        <w:drawing>
          <wp:anchor distT="0" distB="0" distL="114300" distR="114300" simplePos="0" relativeHeight="251684864" behindDoc="0" locked="0" layoutInCell="1" allowOverlap="1" wp14:anchorId="2918CAA4" wp14:editId="32AF13FA">
            <wp:simplePos x="0" y="0"/>
            <wp:positionH relativeFrom="column">
              <wp:posOffset>3143885</wp:posOffset>
            </wp:positionH>
            <wp:positionV relativeFrom="paragraph">
              <wp:posOffset>6357620</wp:posOffset>
            </wp:positionV>
            <wp:extent cx="1724660" cy="1705610"/>
            <wp:effectExtent l="0" t="0" r="8890" b="8890"/>
            <wp:wrapThrough wrapText="bothSides">
              <wp:wrapPolygon edited="0">
                <wp:start x="0" y="0"/>
                <wp:lineTo x="0" y="21471"/>
                <wp:lineTo x="21473" y="21471"/>
                <wp:lineTo x="2147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4660" cy="17056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670471F6" wp14:editId="67856EAB">
            <wp:simplePos x="0" y="0"/>
            <wp:positionH relativeFrom="column">
              <wp:posOffset>662305</wp:posOffset>
            </wp:positionH>
            <wp:positionV relativeFrom="paragraph">
              <wp:posOffset>6402070</wp:posOffset>
            </wp:positionV>
            <wp:extent cx="1683385" cy="1702435"/>
            <wp:effectExtent l="0" t="0" r="0" b="0"/>
            <wp:wrapThrough wrapText="bothSides">
              <wp:wrapPolygon edited="0">
                <wp:start x="0" y="0"/>
                <wp:lineTo x="0" y="21270"/>
                <wp:lineTo x="21266" y="21270"/>
                <wp:lineTo x="21266"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3385" cy="1702435"/>
                    </a:xfrm>
                    <a:prstGeom prst="rect">
                      <a:avLst/>
                    </a:prstGeom>
                    <a:noFill/>
                  </pic:spPr>
                </pic:pic>
              </a:graphicData>
            </a:graphic>
            <wp14:sizeRelH relativeFrom="margin">
              <wp14:pctWidth>0</wp14:pctWidth>
            </wp14:sizeRelH>
            <wp14:sizeRelV relativeFrom="margin">
              <wp14:pctHeight>0</wp14:pctHeight>
            </wp14:sizeRelV>
          </wp:anchor>
        </w:drawing>
      </w:r>
      <w:r w:rsidRPr="00FE45EE">
        <w:drawing>
          <wp:anchor distT="0" distB="0" distL="114300" distR="114300" simplePos="0" relativeHeight="251678720" behindDoc="0" locked="0" layoutInCell="1" allowOverlap="1" wp14:anchorId="1F382D86" wp14:editId="1BD8249E">
            <wp:simplePos x="0" y="0"/>
            <wp:positionH relativeFrom="page">
              <wp:posOffset>2784684</wp:posOffset>
            </wp:positionH>
            <wp:positionV relativeFrom="paragraph">
              <wp:posOffset>4571152</wp:posOffset>
            </wp:positionV>
            <wp:extent cx="1638300" cy="1638300"/>
            <wp:effectExtent l="0" t="0" r="0" b="0"/>
            <wp:wrapThrough wrapText="bothSides">
              <wp:wrapPolygon edited="0">
                <wp:start x="0" y="0"/>
                <wp:lineTo x="0" y="21349"/>
                <wp:lineTo x="21349" y="21349"/>
                <wp:lineTo x="2134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38300" cy="1638300"/>
                    </a:xfrm>
                    <a:prstGeom prst="rect">
                      <a:avLst/>
                    </a:prstGeom>
                  </pic:spPr>
                </pic:pic>
              </a:graphicData>
            </a:graphic>
            <wp14:sizeRelH relativeFrom="margin">
              <wp14:pctWidth>0</wp14:pctWidth>
            </wp14:sizeRelH>
            <wp14:sizeRelV relativeFrom="margin">
              <wp14:pctHeight>0</wp14:pctHeight>
            </wp14:sizeRelV>
          </wp:anchor>
        </w:drawing>
      </w:r>
      <w:r w:rsidRPr="00EB4137">
        <w:drawing>
          <wp:anchor distT="0" distB="0" distL="114300" distR="114300" simplePos="0" relativeHeight="251677696" behindDoc="0" locked="0" layoutInCell="1" allowOverlap="1" wp14:anchorId="15DE8630" wp14:editId="3A87E60F">
            <wp:simplePos x="0" y="0"/>
            <wp:positionH relativeFrom="page">
              <wp:posOffset>558144</wp:posOffset>
            </wp:positionH>
            <wp:positionV relativeFrom="paragraph">
              <wp:posOffset>4584261</wp:posOffset>
            </wp:positionV>
            <wp:extent cx="1654175" cy="1642745"/>
            <wp:effectExtent l="0" t="0" r="3175" b="0"/>
            <wp:wrapThrough wrapText="bothSides">
              <wp:wrapPolygon edited="0">
                <wp:start x="0" y="0"/>
                <wp:lineTo x="0" y="21291"/>
                <wp:lineTo x="21393" y="21291"/>
                <wp:lineTo x="2139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030"/>
                    <a:stretch/>
                  </pic:blipFill>
                  <pic:spPr bwMode="auto">
                    <a:xfrm>
                      <a:off x="0" y="0"/>
                      <a:ext cx="1654175" cy="1642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E45EE">
        <w:drawing>
          <wp:anchor distT="0" distB="0" distL="114300" distR="114300" simplePos="0" relativeHeight="251655167" behindDoc="0" locked="0" layoutInCell="1" allowOverlap="1" wp14:anchorId="66FCC0AA" wp14:editId="4655A27D">
            <wp:simplePos x="0" y="0"/>
            <wp:positionH relativeFrom="column">
              <wp:posOffset>3951554</wp:posOffset>
            </wp:positionH>
            <wp:positionV relativeFrom="paragraph">
              <wp:posOffset>4479912</wp:posOffset>
            </wp:positionV>
            <wp:extent cx="1772920" cy="1792605"/>
            <wp:effectExtent l="0" t="0" r="0" b="0"/>
            <wp:wrapThrough wrapText="bothSides">
              <wp:wrapPolygon edited="0">
                <wp:start x="0" y="0"/>
                <wp:lineTo x="0" y="21348"/>
                <wp:lineTo x="21352" y="21348"/>
                <wp:lineTo x="2135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72920" cy="17926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0" locked="0" layoutInCell="1" allowOverlap="1" wp14:anchorId="39D571D3" wp14:editId="1B6F4021">
                <wp:simplePos x="0" y="0"/>
                <wp:positionH relativeFrom="margin">
                  <wp:posOffset>3043909</wp:posOffset>
                </wp:positionH>
                <wp:positionV relativeFrom="paragraph">
                  <wp:posOffset>4093321</wp:posOffset>
                </wp:positionV>
                <wp:extent cx="2838450" cy="152400"/>
                <wp:effectExtent l="0" t="0" r="0" b="0"/>
                <wp:wrapNone/>
                <wp:docPr id="2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52400"/>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34225B2B" w14:textId="28566753" w:rsidR="00952FC2" w:rsidRDefault="00952FC2" w:rsidP="00952FC2">
                            <w:pPr>
                              <w:jc w:val="center"/>
                              <w:rPr>
                                <w:bCs/>
                                <w:sz w:val="18"/>
                              </w:rPr>
                            </w:pPr>
                            <w:r>
                              <w:rPr>
                                <w:bCs/>
                                <w:sz w:val="18"/>
                              </w:rPr>
                              <w:t xml:space="preserve">Figure </w:t>
                            </w:r>
                            <w:r>
                              <w:rPr>
                                <w:bCs/>
                                <w:sz w:val="18"/>
                              </w:rPr>
                              <w:t>4</w:t>
                            </w:r>
                            <w:r>
                              <w:rPr>
                                <w:bCs/>
                                <w:sz w:val="18"/>
                              </w:rPr>
                              <w:t xml:space="preserve">: DCGAN Loss on </w:t>
                            </w:r>
                            <w:r>
                              <w:rPr>
                                <w:bCs/>
                                <w:sz w:val="18"/>
                              </w:rPr>
                              <w:t>256x256</w:t>
                            </w:r>
                          </w:p>
                          <w:p w14:paraId="1E7D62DA" w14:textId="0E06C0E2" w:rsidR="00952FC2" w:rsidRDefault="00952FC2" w:rsidP="00952FC2">
                            <w:pPr>
                              <w:jc w:val="center"/>
                              <w:rPr>
                                <w:bCs/>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571D3" id="_x0000_s1032" type="#_x0000_t202" style="position:absolute;margin-left:239.7pt;margin-top:322.3pt;width:223.5pt;height:12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" stroked="f" strokecolor="#3465a4">
                <v:stroke joinstyle="round"/>
                <v:textbox inset="0,0,0,0">
                  <w:txbxContent>
                    <w:p w14:paraId="34225B2B" w14:textId="28566753" w:rsidR="00952FC2" w:rsidRDefault="00952FC2" w:rsidP="00952FC2">
                      <w:pPr>
                        <w:jc w:val="center"/>
                        <w:rPr>
                          <w:bCs/>
                          <w:sz w:val="18"/>
                        </w:rPr>
                      </w:pPr>
                      <w:r>
                        <w:rPr>
                          <w:bCs/>
                          <w:sz w:val="18"/>
                        </w:rPr>
                        <w:t xml:space="preserve">Figure </w:t>
                      </w:r>
                      <w:r>
                        <w:rPr>
                          <w:bCs/>
                          <w:sz w:val="18"/>
                        </w:rPr>
                        <w:t>4</w:t>
                      </w:r>
                      <w:r>
                        <w:rPr>
                          <w:bCs/>
                          <w:sz w:val="18"/>
                        </w:rPr>
                        <w:t xml:space="preserve">: DCGAN Loss on </w:t>
                      </w:r>
                      <w:r>
                        <w:rPr>
                          <w:bCs/>
                          <w:sz w:val="18"/>
                        </w:rPr>
                        <w:t>256x256</w:t>
                      </w:r>
                    </w:p>
                    <w:p w14:paraId="1E7D62DA" w14:textId="0E06C0E2" w:rsidR="00952FC2" w:rsidRDefault="00952FC2" w:rsidP="00952FC2">
                      <w:pPr>
                        <w:jc w:val="center"/>
                        <w:rPr>
                          <w:bCs/>
                          <w:sz w:val="18"/>
                        </w:rPr>
                      </w:pPr>
                    </w:p>
                  </w:txbxContent>
                </v:textbox>
                <w10:wrap anchorx="margin"/>
              </v:shape>
            </w:pict>
          </mc:Fallback>
        </mc:AlternateContent>
      </w:r>
      <w:r>
        <w:rPr>
          <w:noProof/>
        </w:rPr>
        <w:drawing>
          <wp:anchor distT="0" distB="0" distL="114300" distR="114300" simplePos="0" relativeHeight="251683840" behindDoc="0" locked="0" layoutInCell="1" allowOverlap="1" wp14:anchorId="74A3AB99" wp14:editId="0FBE9C43">
            <wp:simplePos x="0" y="0"/>
            <wp:positionH relativeFrom="column">
              <wp:posOffset>2933290</wp:posOffset>
            </wp:positionH>
            <wp:positionV relativeFrom="paragraph">
              <wp:posOffset>2410690</wp:posOffset>
            </wp:positionV>
            <wp:extent cx="3092450" cy="1478280"/>
            <wp:effectExtent l="0" t="0" r="0" b="7620"/>
            <wp:wrapThrough wrapText="bothSides">
              <wp:wrapPolygon edited="0">
                <wp:start x="0" y="0"/>
                <wp:lineTo x="0" y="21433"/>
                <wp:lineTo x="21423" y="21433"/>
                <wp:lineTo x="21423"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2450" cy="147828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0" locked="0" layoutInCell="1" allowOverlap="1" wp14:anchorId="69B3469B" wp14:editId="5C8179EC">
                <wp:simplePos x="0" y="0"/>
                <wp:positionH relativeFrom="margin">
                  <wp:posOffset>-134552</wp:posOffset>
                </wp:positionH>
                <wp:positionV relativeFrom="paragraph">
                  <wp:posOffset>4093321</wp:posOffset>
                </wp:positionV>
                <wp:extent cx="2838450" cy="152400"/>
                <wp:effectExtent l="0" t="0"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52400"/>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33F97FB3" w14:textId="7E11DAE0" w:rsidR="00952FC2" w:rsidRDefault="00952FC2" w:rsidP="00952FC2">
                            <w:pPr>
                              <w:jc w:val="center"/>
                              <w:rPr>
                                <w:bCs/>
                                <w:sz w:val="18"/>
                              </w:rPr>
                            </w:pPr>
                            <w:r>
                              <w:rPr>
                                <w:bCs/>
                                <w:sz w:val="18"/>
                              </w:rPr>
                              <w:t xml:space="preserve">Figure </w:t>
                            </w:r>
                            <w:r>
                              <w:rPr>
                                <w:bCs/>
                                <w:sz w:val="18"/>
                              </w:rPr>
                              <w:t>3</w:t>
                            </w:r>
                            <w:r>
                              <w:rPr>
                                <w:bCs/>
                                <w:sz w:val="18"/>
                              </w:rPr>
                              <w:t xml:space="preserve">: DCGAN Loss on </w:t>
                            </w:r>
                            <w:r>
                              <w:rPr>
                                <w:bCs/>
                                <w:sz w:val="18"/>
                              </w:rPr>
                              <w:t>128x128</w:t>
                            </w:r>
                          </w:p>
                          <w:p w14:paraId="00C5D8FF" w14:textId="30792E7F" w:rsidR="00952FC2" w:rsidRDefault="00952FC2" w:rsidP="00952FC2">
                            <w:pPr>
                              <w:jc w:val="center"/>
                              <w:rPr>
                                <w:bCs/>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B3469B" id="_x0000_s1033" type="#_x0000_t202" style="position:absolute;margin-left:-10.6pt;margin-top:322.3pt;width:223.5pt;height:1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" stroked="f" strokecolor="#3465a4">
                <v:stroke joinstyle="round"/>
                <v:textbox inset="0,0,0,0">
                  <w:txbxContent>
                    <w:p w14:paraId="33F97FB3" w14:textId="7E11DAE0" w:rsidR="00952FC2" w:rsidRDefault="00952FC2" w:rsidP="00952FC2">
                      <w:pPr>
                        <w:jc w:val="center"/>
                        <w:rPr>
                          <w:bCs/>
                          <w:sz w:val="18"/>
                        </w:rPr>
                      </w:pPr>
                      <w:r>
                        <w:rPr>
                          <w:bCs/>
                          <w:sz w:val="18"/>
                        </w:rPr>
                        <w:t xml:space="preserve">Figure </w:t>
                      </w:r>
                      <w:r>
                        <w:rPr>
                          <w:bCs/>
                          <w:sz w:val="18"/>
                        </w:rPr>
                        <w:t>3</w:t>
                      </w:r>
                      <w:r>
                        <w:rPr>
                          <w:bCs/>
                          <w:sz w:val="18"/>
                        </w:rPr>
                        <w:t xml:space="preserve">: DCGAN Loss on </w:t>
                      </w:r>
                      <w:r>
                        <w:rPr>
                          <w:bCs/>
                          <w:sz w:val="18"/>
                        </w:rPr>
                        <w:t>128x128</w:t>
                      </w:r>
                    </w:p>
                    <w:p w14:paraId="00C5D8FF" w14:textId="30792E7F" w:rsidR="00952FC2" w:rsidRDefault="00952FC2" w:rsidP="00952FC2">
                      <w:pPr>
                        <w:jc w:val="center"/>
                        <w:rPr>
                          <w:bCs/>
                          <w:sz w:val="18"/>
                        </w:rPr>
                      </w:pPr>
                    </w:p>
                  </w:txbxContent>
                </v:textbox>
                <w10:wrap anchorx="margin"/>
              </v:shape>
            </w:pict>
          </mc:Fallback>
        </mc:AlternateContent>
      </w:r>
      <w:r>
        <w:rPr>
          <w:noProof/>
        </w:rPr>
        <w:drawing>
          <wp:anchor distT="0" distB="0" distL="114300" distR="114300" simplePos="0" relativeHeight="251681792" behindDoc="0" locked="0" layoutInCell="1" allowOverlap="1" wp14:anchorId="2E60A658" wp14:editId="52B18EF3">
            <wp:simplePos x="0" y="0"/>
            <wp:positionH relativeFrom="margin">
              <wp:posOffset>-319371</wp:posOffset>
            </wp:positionH>
            <wp:positionV relativeFrom="paragraph">
              <wp:posOffset>2405163</wp:posOffset>
            </wp:positionV>
            <wp:extent cx="2999105" cy="1534160"/>
            <wp:effectExtent l="0" t="0" r="0" b="8890"/>
            <wp:wrapThrough wrapText="bothSides">
              <wp:wrapPolygon edited="0">
                <wp:start x="0" y="0"/>
                <wp:lineTo x="0" y="21457"/>
                <wp:lineTo x="21403" y="21457"/>
                <wp:lineTo x="2140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9105" cy="153416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01FC482F" wp14:editId="5372DE29">
                <wp:simplePos x="0" y="0"/>
                <wp:positionH relativeFrom="margin">
                  <wp:posOffset>2994174</wp:posOffset>
                </wp:positionH>
                <wp:positionV relativeFrom="paragraph">
                  <wp:posOffset>2005582</wp:posOffset>
                </wp:positionV>
                <wp:extent cx="2838450" cy="152400"/>
                <wp:effectExtent l="0" t="0" r="0" b="0"/>
                <wp:wrapNone/>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52400"/>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2635D5F6" w14:textId="5D30B413" w:rsidR="00952FC2" w:rsidRDefault="00952FC2" w:rsidP="00952FC2">
                            <w:pPr>
                              <w:jc w:val="center"/>
                              <w:rPr>
                                <w:bCs/>
                                <w:sz w:val="18"/>
                              </w:rPr>
                            </w:pPr>
                            <w:r>
                              <w:rPr>
                                <w:bCs/>
                                <w:sz w:val="18"/>
                              </w:rPr>
                              <w:t xml:space="preserve">Figure </w:t>
                            </w:r>
                            <w:r>
                              <w:rPr>
                                <w:bCs/>
                                <w:sz w:val="18"/>
                              </w:rPr>
                              <w:t>2</w:t>
                            </w:r>
                            <w:r>
                              <w:rPr>
                                <w:bCs/>
                                <w:sz w:val="18"/>
                              </w:rPr>
                              <w:t xml:space="preserve">: DCGAN Loss on </w:t>
                            </w:r>
                            <w:r>
                              <w:rPr>
                                <w:bCs/>
                                <w:sz w:val="18"/>
                              </w:rPr>
                              <w:t>32x32</w:t>
                            </w:r>
                          </w:p>
                          <w:p w14:paraId="05D28A84" w14:textId="6591D218" w:rsidR="00952FC2" w:rsidRDefault="00952FC2" w:rsidP="00952FC2">
                            <w:pPr>
                              <w:jc w:val="center"/>
                              <w:rPr>
                                <w:bCs/>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C482F" id="_x0000_s1034" type="#_x0000_t202" style="position:absolute;margin-left:235.75pt;margin-top:157.9pt;width:223.5pt;height:1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" stroked="f" strokecolor="#3465a4">
                <v:stroke joinstyle="round"/>
                <v:textbox inset="0,0,0,0">
                  <w:txbxContent>
                    <w:p w14:paraId="2635D5F6" w14:textId="5D30B413" w:rsidR="00952FC2" w:rsidRDefault="00952FC2" w:rsidP="00952FC2">
                      <w:pPr>
                        <w:jc w:val="center"/>
                        <w:rPr>
                          <w:bCs/>
                          <w:sz w:val="18"/>
                        </w:rPr>
                      </w:pPr>
                      <w:r>
                        <w:rPr>
                          <w:bCs/>
                          <w:sz w:val="18"/>
                        </w:rPr>
                        <w:t xml:space="preserve">Figure </w:t>
                      </w:r>
                      <w:r>
                        <w:rPr>
                          <w:bCs/>
                          <w:sz w:val="18"/>
                        </w:rPr>
                        <w:t>2</w:t>
                      </w:r>
                      <w:r>
                        <w:rPr>
                          <w:bCs/>
                          <w:sz w:val="18"/>
                        </w:rPr>
                        <w:t xml:space="preserve">: DCGAN Loss on </w:t>
                      </w:r>
                      <w:r>
                        <w:rPr>
                          <w:bCs/>
                          <w:sz w:val="18"/>
                        </w:rPr>
                        <w:t>32x32</w:t>
                      </w:r>
                    </w:p>
                    <w:p w14:paraId="05D28A84" w14:textId="6591D218" w:rsidR="00952FC2" w:rsidRDefault="00952FC2" w:rsidP="00952FC2">
                      <w:pPr>
                        <w:jc w:val="center"/>
                        <w:rPr>
                          <w:bCs/>
                          <w:sz w:val="18"/>
                        </w:rPr>
                      </w:pP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005F0D5E" wp14:editId="49F3EC7E">
                <wp:simplePos x="0" y="0"/>
                <wp:positionH relativeFrom="margin">
                  <wp:posOffset>-172916</wp:posOffset>
                </wp:positionH>
                <wp:positionV relativeFrom="paragraph">
                  <wp:posOffset>2026012</wp:posOffset>
                </wp:positionV>
                <wp:extent cx="2838450" cy="152400"/>
                <wp:effectExtent l="0" t="0" r="0" b="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52400"/>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6897DEB0" w14:textId="11F8ACF8" w:rsidR="009526EB" w:rsidRDefault="009526EB" w:rsidP="009526EB">
                            <w:pPr>
                              <w:jc w:val="center"/>
                              <w:rPr>
                                <w:bCs/>
                                <w:sz w:val="18"/>
                              </w:rPr>
                            </w:pPr>
                            <w:r>
                              <w:rPr>
                                <w:bCs/>
                                <w:sz w:val="18"/>
                              </w:rPr>
                              <w:t xml:space="preserve">Figure 1: </w:t>
                            </w:r>
                            <w:r w:rsidR="00952FC2">
                              <w:rPr>
                                <w:bCs/>
                                <w:sz w:val="18"/>
                              </w:rPr>
                              <w:t>DCGAN Loss on 64x64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F0D5E" id="_x0000_s1035" type="#_x0000_t202" style="position:absolute;margin-left:-13.6pt;margin-top:159.55pt;width:223.5pt;height:1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" stroked="f" strokecolor="#3465a4">
                <v:stroke joinstyle="round"/>
                <v:textbox inset="0,0,0,0">
                  <w:txbxContent>
                    <w:p w14:paraId="6897DEB0" w14:textId="11F8ACF8" w:rsidR="009526EB" w:rsidRDefault="009526EB" w:rsidP="009526EB">
                      <w:pPr>
                        <w:jc w:val="center"/>
                        <w:rPr>
                          <w:bCs/>
                          <w:sz w:val="18"/>
                        </w:rPr>
                      </w:pPr>
                      <w:r>
                        <w:rPr>
                          <w:bCs/>
                          <w:sz w:val="18"/>
                        </w:rPr>
                        <w:t xml:space="preserve">Figure 1: </w:t>
                      </w:r>
                      <w:r w:rsidR="00952FC2">
                        <w:rPr>
                          <w:bCs/>
                          <w:sz w:val="18"/>
                        </w:rPr>
                        <w:t>DCGAN Loss on 64x64</w:t>
                      </w:r>
                    </w:p>
                  </w:txbxContent>
                </v:textbox>
                <w10:wrap anchorx="margin"/>
              </v:shape>
            </w:pict>
          </mc:Fallback>
        </mc:AlternateContent>
      </w:r>
      <w:r w:rsidRPr="00FE45EE">
        <w:drawing>
          <wp:anchor distT="0" distB="0" distL="114300" distR="114300" simplePos="0" relativeHeight="251679744" behindDoc="0" locked="0" layoutInCell="1" allowOverlap="1" wp14:anchorId="06DDAB0C" wp14:editId="6F22E292">
            <wp:simplePos x="0" y="0"/>
            <wp:positionH relativeFrom="margin">
              <wp:posOffset>2997835</wp:posOffset>
            </wp:positionH>
            <wp:positionV relativeFrom="paragraph">
              <wp:posOffset>368304</wp:posOffset>
            </wp:positionV>
            <wp:extent cx="2998470" cy="1557020"/>
            <wp:effectExtent l="0" t="0" r="0" b="5080"/>
            <wp:wrapThrough wrapText="bothSides">
              <wp:wrapPolygon edited="0">
                <wp:start x="0" y="0"/>
                <wp:lineTo x="0" y="21406"/>
                <wp:lineTo x="21408" y="21406"/>
                <wp:lineTo x="2140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8470" cy="1557020"/>
                    </a:xfrm>
                    <a:prstGeom prst="rect">
                      <a:avLst/>
                    </a:prstGeom>
                  </pic:spPr>
                </pic:pic>
              </a:graphicData>
            </a:graphic>
          </wp:anchor>
        </w:drawing>
      </w:r>
      <w:r w:rsidRPr="00EB4137">
        <w:drawing>
          <wp:anchor distT="0" distB="0" distL="114300" distR="114300" simplePos="0" relativeHeight="251676672" behindDoc="0" locked="0" layoutInCell="1" allowOverlap="1" wp14:anchorId="1C53A38C" wp14:editId="72E5077E">
            <wp:simplePos x="0" y="0"/>
            <wp:positionH relativeFrom="page">
              <wp:posOffset>619232</wp:posOffset>
            </wp:positionH>
            <wp:positionV relativeFrom="paragraph">
              <wp:posOffset>354356</wp:posOffset>
            </wp:positionV>
            <wp:extent cx="2998470" cy="1619250"/>
            <wp:effectExtent l="0" t="0" r="0" b="0"/>
            <wp:wrapThrough wrapText="bothSides">
              <wp:wrapPolygon edited="0">
                <wp:start x="0" y="0"/>
                <wp:lineTo x="0" y="21346"/>
                <wp:lineTo x="21408" y="21346"/>
                <wp:lineTo x="2140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8470" cy="1619250"/>
                    </a:xfrm>
                    <a:prstGeom prst="rect">
                      <a:avLst/>
                    </a:prstGeom>
                  </pic:spPr>
                </pic:pic>
              </a:graphicData>
            </a:graphic>
          </wp:anchor>
        </w:drawing>
      </w:r>
      <w:r w:rsidR="002442BC">
        <w:br w:type="page"/>
      </w:r>
    </w:p>
    <w:p w14:paraId="2376EBC0" w14:textId="25FAB7C6" w:rsidR="009526EB" w:rsidRDefault="00F5245C" w:rsidP="002442BC">
      <w:pPr>
        <w:pStyle w:val="Text"/>
        <w:ind w:firstLine="0"/>
      </w:pPr>
      <w:r w:rsidRPr="00F5245C">
        <w:lastRenderedPageBreak/>
        <w:drawing>
          <wp:anchor distT="0" distB="0" distL="114300" distR="114300" simplePos="0" relativeHeight="251719680" behindDoc="0" locked="0" layoutInCell="1" allowOverlap="1" wp14:anchorId="78AEA6A7" wp14:editId="3A69B89B">
            <wp:simplePos x="0" y="0"/>
            <wp:positionH relativeFrom="margin">
              <wp:align>right</wp:align>
            </wp:positionH>
            <wp:positionV relativeFrom="paragraph">
              <wp:posOffset>60</wp:posOffset>
            </wp:positionV>
            <wp:extent cx="2998470" cy="1520190"/>
            <wp:effectExtent l="0" t="0" r="0" b="3810"/>
            <wp:wrapThrough wrapText="bothSides">
              <wp:wrapPolygon edited="0">
                <wp:start x="0" y="0"/>
                <wp:lineTo x="0" y="21383"/>
                <wp:lineTo x="21408" y="21383"/>
                <wp:lineTo x="21408"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8470" cy="1520190"/>
                    </a:xfrm>
                    <a:prstGeom prst="rect">
                      <a:avLst/>
                    </a:prstGeom>
                  </pic:spPr>
                </pic:pic>
              </a:graphicData>
            </a:graphic>
          </wp:anchor>
        </w:drawing>
      </w:r>
    </w:p>
    <w:p w14:paraId="1371548A" w14:textId="3DA84E56" w:rsidR="00034AC2" w:rsidRDefault="0043777D" w:rsidP="0043777D">
      <w:pPr>
        <w:suppressAutoHyphens w:val="0"/>
        <w:autoSpaceDE/>
      </w:pPr>
      <w:r>
        <w:rPr>
          <w:noProof/>
        </w:rPr>
        <w:drawing>
          <wp:anchor distT="0" distB="0" distL="114300" distR="114300" simplePos="0" relativeHeight="251725824" behindDoc="0" locked="0" layoutInCell="1" allowOverlap="1" wp14:anchorId="5767488C" wp14:editId="3D3FF9D6">
            <wp:simplePos x="0" y="0"/>
            <wp:positionH relativeFrom="column">
              <wp:posOffset>3398307</wp:posOffset>
            </wp:positionH>
            <wp:positionV relativeFrom="paragraph">
              <wp:posOffset>5836064</wp:posOffset>
            </wp:positionV>
            <wp:extent cx="1683385" cy="1702435"/>
            <wp:effectExtent l="0" t="0" r="0" b="0"/>
            <wp:wrapThrough wrapText="bothSides">
              <wp:wrapPolygon edited="0">
                <wp:start x="0" y="0"/>
                <wp:lineTo x="0" y="21270"/>
                <wp:lineTo x="21266" y="21270"/>
                <wp:lineTo x="21266"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3385" cy="170243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3776" behindDoc="0" locked="0" layoutInCell="1" allowOverlap="1" wp14:anchorId="77AE5BBF" wp14:editId="1EEFCF21">
            <wp:simplePos x="0" y="0"/>
            <wp:positionH relativeFrom="margin">
              <wp:posOffset>3037772</wp:posOffset>
            </wp:positionH>
            <wp:positionV relativeFrom="paragraph">
              <wp:posOffset>1827901</wp:posOffset>
            </wp:positionV>
            <wp:extent cx="2999105" cy="1534160"/>
            <wp:effectExtent l="0" t="0" r="0" b="8890"/>
            <wp:wrapThrough wrapText="bothSides">
              <wp:wrapPolygon edited="0">
                <wp:start x="0" y="0"/>
                <wp:lineTo x="0" y="21457"/>
                <wp:lineTo x="21403" y="21457"/>
                <wp:lineTo x="21403"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9105" cy="1534160"/>
                    </a:xfrm>
                    <a:prstGeom prst="rect">
                      <a:avLst/>
                    </a:prstGeom>
                    <a:noFill/>
                  </pic:spPr>
                </pic:pic>
              </a:graphicData>
            </a:graphic>
            <wp14:sizeRelH relativeFrom="margin">
              <wp14:pctWidth>0</wp14:pctWidth>
            </wp14:sizeRelH>
            <wp14:sizeRelV relativeFrom="margin">
              <wp14:pctHeight>0</wp14:pctHeight>
            </wp14:sizeRelV>
          </wp:anchor>
        </w:drawing>
      </w:r>
      <w:r w:rsidR="00F5245C">
        <w:rPr>
          <w:noProof/>
        </w:rPr>
        <w:drawing>
          <wp:anchor distT="0" distB="0" distL="114300" distR="114300" simplePos="0" relativeHeight="251721728" behindDoc="0" locked="0" layoutInCell="1" allowOverlap="1" wp14:anchorId="59C71491" wp14:editId="7CB4B42E">
            <wp:simplePos x="0" y="0"/>
            <wp:positionH relativeFrom="margin">
              <wp:posOffset>-67506</wp:posOffset>
            </wp:positionH>
            <wp:positionV relativeFrom="paragraph">
              <wp:posOffset>1804888</wp:posOffset>
            </wp:positionV>
            <wp:extent cx="2999105" cy="1534160"/>
            <wp:effectExtent l="0" t="0" r="0" b="8890"/>
            <wp:wrapThrough wrapText="bothSides">
              <wp:wrapPolygon edited="0">
                <wp:start x="0" y="0"/>
                <wp:lineTo x="0" y="21457"/>
                <wp:lineTo x="21403" y="21457"/>
                <wp:lineTo x="21403"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9105" cy="1534160"/>
                    </a:xfrm>
                    <a:prstGeom prst="rect">
                      <a:avLst/>
                    </a:prstGeom>
                    <a:noFill/>
                  </pic:spPr>
                </pic:pic>
              </a:graphicData>
            </a:graphic>
            <wp14:sizeRelH relativeFrom="margin">
              <wp14:pctWidth>0</wp14:pctWidth>
            </wp14:sizeRelH>
            <wp14:sizeRelV relativeFrom="margin">
              <wp14:pctHeight>0</wp14:pctHeight>
            </wp14:sizeRelV>
          </wp:anchor>
        </w:drawing>
      </w:r>
      <w:r w:rsidR="00F5245C" w:rsidRPr="00F5245C">
        <w:drawing>
          <wp:inline distT="0" distB="0" distL="0" distR="0" wp14:anchorId="66D766C7" wp14:editId="14B6ECDC">
            <wp:extent cx="2998470" cy="15913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8470" cy="1591310"/>
                    </a:xfrm>
                    <a:prstGeom prst="rect">
                      <a:avLst/>
                    </a:prstGeom>
                  </pic:spPr>
                </pic:pic>
              </a:graphicData>
            </a:graphic>
          </wp:inline>
        </w:drawing>
      </w:r>
      <w:r w:rsidR="00F5245C">
        <w:rPr>
          <w:noProof/>
        </w:rPr>
        <w:drawing>
          <wp:anchor distT="0" distB="0" distL="114300" distR="114300" simplePos="0" relativeHeight="251716608" behindDoc="0" locked="0" layoutInCell="1" allowOverlap="1" wp14:anchorId="666C4435" wp14:editId="508C8398">
            <wp:simplePos x="0" y="0"/>
            <wp:positionH relativeFrom="column">
              <wp:posOffset>871408</wp:posOffset>
            </wp:positionH>
            <wp:positionV relativeFrom="paragraph">
              <wp:posOffset>5835006</wp:posOffset>
            </wp:positionV>
            <wp:extent cx="1683385" cy="1702435"/>
            <wp:effectExtent l="0" t="0" r="0" b="0"/>
            <wp:wrapThrough wrapText="bothSides">
              <wp:wrapPolygon edited="0">
                <wp:start x="0" y="0"/>
                <wp:lineTo x="0" y="21270"/>
                <wp:lineTo x="21266" y="21270"/>
                <wp:lineTo x="21266"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3385" cy="1702435"/>
                    </a:xfrm>
                    <a:prstGeom prst="rect">
                      <a:avLst/>
                    </a:prstGeom>
                    <a:noFill/>
                  </pic:spPr>
                </pic:pic>
              </a:graphicData>
            </a:graphic>
            <wp14:sizeRelH relativeFrom="margin">
              <wp14:pctWidth>0</wp14:pctWidth>
            </wp14:sizeRelH>
            <wp14:sizeRelV relativeFrom="margin">
              <wp14:pctHeight>0</wp14:pctHeight>
            </wp14:sizeRelV>
          </wp:anchor>
        </w:drawing>
      </w:r>
      <w:r w:rsidR="00F5245C" w:rsidRPr="00F5245C">
        <w:drawing>
          <wp:anchor distT="0" distB="0" distL="114300" distR="114300" simplePos="0" relativeHeight="251713536" behindDoc="0" locked="0" layoutInCell="1" allowOverlap="1" wp14:anchorId="6FABB84A" wp14:editId="28B93AFC">
            <wp:simplePos x="0" y="0"/>
            <wp:positionH relativeFrom="page">
              <wp:posOffset>2902159</wp:posOffset>
            </wp:positionH>
            <wp:positionV relativeFrom="paragraph">
              <wp:posOffset>4025078</wp:posOffset>
            </wp:positionV>
            <wp:extent cx="1611630" cy="1608455"/>
            <wp:effectExtent l="0" t="0" r="7620" b="0"/>
            <wp:wrapThrough wrapText="bothSides">
              <wp:wrapPolygon edited="0">
                <wp:start x="0" y="0"/>
                <wp:lineTo x="0" y="21233"/>
                <wp:lineTo x="21447" y="21233"/>
                <wp:lineTo x="21447"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11630" cy="1608455"/>
                    </a:xfrm>
                    <a:prstGeom prst="rect">
                      <a:avLst/>
                    </a:prstGeom>
                  </pic:spPr>
                </pic:pic>
              </a:graphicData>
            </a:graphic>
            <wp14:sizeRelH relativeFrom="margin">
              <wp14:pctWidth>0</wp14:pctWidth>
            </wp14:sizeRelH>
            <wp14:sizeRelV relativeFrom="margin">
              <wp14:pctHeight>0</wp14:pctHeight>
            </wp14:sizeRelV>
          </wp:anchor>
        </w:drawing>
      </w:r>
      <w:r w:rsidR="00F5245C" w:rsidRPr="00F5245C">
        <w:drawing>
          <wp:anchor distT="0" distB="0" distL="114300" distR="114300" simplePos="0" relativeHeight="251714560" behindDoc="0" locked="0" layoutInCell="1" allowOverlap="1" wp14:anchorId="03FC69EE" wp14:editId="413E9F17">
            <wp:simplePos x="0" y="0"/>
            <wp:positionH relativeFrom="margin">
              <wp:posOffset>4179238</wp:posOffset>
            </wp:positionH>
            <wp:positionV relativeFrom="paragraph">
              <wp:posOffset>3944607</wp:posOffset>
            </wp:positionV>
            <wp:extent cx="1699895" cy="1692275"/>
            <wp:effectExtent l="0" t="0" r="0" b="3175"/>
            <wp:wrapThrough wrapText="bothSides">
              <wp:wrapPolygon edited="0">
                <wp:start x="0" y="0"/>
                <wp:lineTo x="0" y="21397"/>
                <wp:lineTo x="21301" y="21397"/>
                <wp:lineTo x="21301"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9895" cy="1692275"/>
                    </a:xfrm>
                    <a:prstGeom prst="rect">
                      <a:avLst/>
                    </a:prstGeom>
                  </pic:spPr>
                </pic:pic>
              </a:graphicData>
            </a:graphic>
            <wp14:sizeRelH relativeFrom="margin">
              <wp14:pctWidth>0</wp14:pctWidth>
            </wp14:sizeRelH>
            <wp14:sizeRelV relativeFrom="margin">
              <wp14:pctHeight>0</wp14:pctHeight>
            </wp14:sizeRelV>
          </wp:anchor>
        </w:drawing>
      </w:r>
      <w:r w:rsidR="00F5245C" w:rsidRPr="00F5245C">
        <w:drawing>
          <wp:anchor distT="0" distB="0" distL="114300" distR="114300" simplePos="0" relativeHeight="251712512" behindDoc="0" locked="0" layoutInCell="1" allowOverlap="1" wp14:anchorId="27D9B312" wp14:editId="118DB3E1">
            <wp:simplePos x="0" y="0"/>
            <wp:positionH relativeFrom="column">
              <wp:posOffset>-234336</wp:posOffset>
            </wp:positionH>
            <wp:positionV relativeFrom="paragraph">
              <wp:posOffset>4002503</wp:posOffset>
            </wp:positionV>
            <wp:extent cx="1626235" cy="1579880"/>
            <wp:effectExtent l="0" t="0" r="0" b="1270"/>
            <wp:wrapThrough wrapText="bothSides">
              <wp:wrapPolygon edited="0">
                <wp:start x="0" y="0"/>
                <wp:lineTo x="0" y="21357"/>
                <wp:lineTo x="21254" y="21357"/>
                <wp:lineTo x="21254"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6235" cy="1579880"/>
                    </a:xfrm>
                    <a:prstGeom prst="rect">
                      <a:avLst/>
                    </a:prstGeom>
                  </pic:spPr>
                </pic:pic>
              </a:graphicData>
            </a:graphic>
            <wp14:sizeRelH relativeFrom="margin">
              <wp14:pctWidth>0</wp14:pctWidth>
            </wp14:sizeRelH>
            <wp14:sizeRelV relativeFrom="margin">
              <wp14:pctHeight>0</wp14:pctHeight>
            </wp14:sizeRelV>
          </wp:anchor>
        </w:drawing>
      </w:r>
      <w:r w:rsidR="00E5145F" w:rsidRPr="00E5145F">
        <mc:AlternateContent>
          <mc:Choice Requires="wps">
            <w:drawing>
              <wp:anchor distT="0" distB="0" distL="114300" distR="114300" simplePos="0" relativeHeight="251711488" behindDoc="0" locked="0" layoutInCell="1" allowOverlap="1" wp14:anchorId="7E70D776" wp14:editId="73A323D5">
                <wp:simplePos x="0" y="0"/>
                <wp:positionH relativeFrom="margin">
                  <wp:posOffset>2916555</wp:posOffset>
                </wp:positionH>
                <wp:positionV relativeFrom="paragraph">
                  <wp:posOffset>7508875</wp:posOffset>
                </wp:positionV>
                <wp:extent cx="2838450" cy="152400"/>
                <wp:effectExtent l="0" t="0" r="0" b="0"/>
                <wp:wrapNone/>
                <wp:docPr id="4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52400"/>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131362B0" w14:textId="55948433" w:rsidR="00E5145F" w:rsidRDefault="00E5145F" w:rsidP="00E5145F">
                            <w:pPr>
                              <w:jc w:val="center"/>
                              <w:rPr>
                                <w:bCs/>
                                <w:sz w:val="18"/>
                              </w:rPr>
                            </w:pPr>
                            <w:r>
                              <w:rPr>
                                <w:bCs/>
                                <w:sz w:val="18"/>
                              </w:rPr>
                              <w:t xml:space="preserve">Figure </w:t>
                            </w:r>
                            <w:r w:rsidR="0043777D">
                              <w:rPr>
                                <w:bCs/>
                                <w:sz w:val="18"/>
                              </w:rPr>
                              <w:t>18</w:t>
                            </w:r>
                            <w:r>
                              <w:rPr>
                                <w:bCs/>
                                <w:sz w:val="18"/>
                              </w:rPr>
                              <w:t>: Generated Images from 256x256</w:t>
                            </w:r>
                          </w:p>
                          <w:p w14:paraId="69BDA2B2" w14:textId="77777777" w:rsidR="00E5145F" w:rsidRDefault="00E5145F" w:rsidP="00E5145F">
                            <w:pPr>
                              <w:jc w:val="center"/>
                              <w:rPr>
                                <w:bCs/>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70D776" id="_x0000_s1036" type="#_x0000_t202" style="position:absolute;margin-left:229.65pt;margin-top:591.25pt;width:223.5pt;height:12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" stroked="f" strokecolor="#3465a4">
                <v:stroke joinstyle="round"/>
                <v:textbox inset="0,0,0,0">
                  <w:txbxContent>
                    <w:p w14:paraId="131362B0" w14:textId="55948433" w:rsidR="00E5145F" w:rsidRDefault="00E5145F" w:rsidP="00E5145F">
                      <w:pPr>
                        <w:jc w:val="center"/>
                        <w:rPr>
                          <w:bCs/>
                          <w:sz w:val="18"/>
                        </w:rPr>
                      </w:pPr>
                      <w:r>
                        <w:rPr>
                          <w:bCs/>
                          <w:sz w:val="18"/>
                        </w:rPr>
                        <w:t xml:space="preserve">Figure </w:t>
                      </w:r>
                      <w:r w:rsidR="0043777D">
                        <w:rPr>
                          <w:bCs/>
                          <w:sz w:val="18"/>
                        </w:rPr>
                        <w:t>18</w:t>
                      </w:r>
                      <w:r>
                        <w:rPr>
                          <w:bCs/>
                          <w:sz w:val="18"/>
                        </w:rPr>
                        <w:t>: Generated Images from 256x256</w:t>
                      </w:r>
                    </w:p>
                    <w:p w14:paraId="69BDA2B2" w14:textId="77777777" w:rsidR="00E5145F" w:rsidRDefault="00E5145F" w:rsidP="00E5145F">
                      <w:pPr>
                        <w:jc w:val="center"/>
                        <w:rPr>
                          <w:bCs/>
                          <w:sz w:val="18"/>
                        </w:rPr>
                      </w:pPr>
                    </w:p>
                  </w:txbxContent>
                </v:textbox>
                <w10:wrap anchorx="margin"/>
              </v:shape>
            </w:pict>
          </mc:Fallback>
        </mc:AlternateContent>
      </w:r>
      <w:r w:rsidR="00E5145F" w:rsidRPr="00E5145F">
        <mc:AlternateContent>
          <mc:Choice Requires="wps">
            <w:drawing>
              <wp:anchor distT="0" distB="0" distL="114300" distR="114300" simplePos="0" relativeHeight="251710464" behindDoc="0" locked="0" layoutInCell="1" allowOverlap="1" wp14:anchorId="5A947A6A" wp14:editId="2B1C317C">
                <wp:simplePos x="0" y="0"/>
                <wp:positionH relativeFrom="margin">
                  <wp:posOffset>287020</wp:posOffset>
                </wp:positionH>
                <wp:positionV relativeFrom="paragraph">
                  <wp:posOffset>7553325</wp:posOffset>
                </wp:positionV>
                <wp:extent cx="2838450" cy="152400"/>
                <wp:effectExtent l="0" t="0" r="0" b="0"/>
                <wp:wrapNone/>
                <wp:docPr id="3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52400"/>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247E8462" w14:textId="1B558E11" w:rsidR="00E5145F" w:rsidRDefault="00E5145F" w:rsidP="00E5145F">
                            <w:pPr>
                              <w:jc w:val="center"/>
                              <w:rPr>
                                <w:bCs/>
                                <w:sz w:val="18"/>
                              </w:rPr>
                            </w:pPr>
                            <w:r>
                              <w:rPr>
                                <w:bCs/>
                                <w:sz w:val="18"/>
                              </w:rPr>
                              <w:t xml:space="preserve">Figure </w:t>
                            </w:r>
                            <w:r w:rsidR="0043777D">
                              <w:rPr>
                                <w:bCs/>
                                <w:sz w:val="18"/>
                              </w:rPr>
                              <w:t>17</w:t>
                            </w:r>
                            <w:r>
                              <w:rPr>
                                <w:bCs/>
                                <w:sz w:val="18"/>
                              </w:rPr>
                              <w:t>: Generated Images from 128x128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947A6A" id="_x0000_s1037" type="#_x0000_t202" style="position:absolute;margin-left:22.6pt;margin-top:594.75pt;width:223.5pt;height:12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" stroked="f" strokecolor="#3465a4">
                <v:stroke joinstyle="round"/>
                <v:textbox inset="0,0,0,0">
                  <w:txbxContent>
                    <w:p w14:paraId="247E8462" w14:textId="1B558E11" w:rsidR="00E5145F" w:rsidRDefault="00E5145F" w:rsidP="00E5145F">
                      <w:pPr>
                        <w:jc w:val="center"/>
                        <w:rPr>
                          <w:bCs/>
                          <w:sz w:val="18"/>
                        </w:rPr>
                      </w:pPr>
                      <w:r>
                        <w:rPr>
                          <w:bCs/>
                          <w:sz w:val="18"/>
                        </w:rPr>
                        <w:t xml:space="preserve">Figure </w:t>
                      </w:r>
                      <w:r w:rsidR="0043777D">
                        <w:rPr>
                          <w:bCs/>
                          <w:sz w:val="18"/>
                        </w:rPr>
                        <w:t>17</w:t>
                      </w:r>
                      <w:r>
                        <w:rPr>
                          <w:bCs/>
                          <w:sz w:val="18"/>
                        </w:rPr>
                        <w:t>: Generated Images from 128x128</w:t>
                      </w:r>
                    </w:p>
                  </w:txbxContent>
                </v:textbox>
                <w10:wrap anchorx="margin"/>
              </v:shape>
            </w:pict>
          </mc:Fallback>
        </mc:AlternateContent>
      </w:r>
      <w:r w:rsidR="00E5145F" w:rsidRPr="00E5145F">
        <mc:AlternateContent>
          <mc:Choice Requires="wps">
            <w:drawing>
              <wp:anchor distT="0" distB="0" distL="114300" distR="114300" simplePos="0" relativeHeight="251709440" behindDoc="0" locked="0" layoutInCell="1" allowOverlap="1" wp14:anchorId="3BDFD073" wp14:editId="05A1CC03">
                <wp:simplePos x="0" y="0"/>
                <wp:positionH relativeFrom="margin">
                  <wp:posOffset>4023995</wp:posOffset>
                </wp:positionH>
                <wp:positionV relativeFrom="paragraph">
                  <wp:posOffset>5652770</wp:posOffset>
                </wp:positionV>
                <wp:extent cx="2095500" cy="152400"/>
                <wp:effectExtent l="0" t="0" r="0" b="0"/>
                <wp:wrapNone/>
                <wp:docPr id="3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152400"/>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57F1C3BB" w14:textId="258F55A1" w:rsidR="00E5145F" w:rsidRDefault="00E5145F" w:rsidP="00E5145F">
                            <w:pPr>
                              <w:jc w:val="center"/>
                              <w:rPr>
                                <w:bCs/>
                                <w:sz w:val="18"/>
                              </w:rPr>
                            </w:pPr>
                            <w:r>
                              <w:rPr>
                                <w:bCs/>
                                <w:sz w:val="18"/>
                              </w:rPr>
                              <w:t xml:space="preserve">Figure </w:t>
                            </w:r>
                            <w:r w:rsidR="0043777D">
                              <w:rPr>
                                <w:bCs/>
                                <w:sz w:val="18"/>
                              </w:rPr>
                              <w:t>16</w:t>
                            </w:r>
                            <w:r>
                              <w:rPr>
                                <w:bCs/>
                                <w:sz w:val="18"/>
                              </w:rPr>
                              <w:t>: Generated Images from 32x32</w:t>
                            </w:r>
                          </w:p>
                          <w:p w14:paraId="70EED4E4" w14:textId="77777777" w:rsidR="00E5145F" w:rsidRDefault="00E5145F" w:rsidP="00E5145F">
                            <w:pPr>
                              <w:jc w:val="center"/>
                              <w:rPr>
                                <w:bCs/>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DFD073" id="_x0000_s1038" type="#_x0000_t202" style="position:absolute;margin-left:316.85pt;margin-top:445.1pt;width:165pt;height:12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" stroked="f" strokecolor="#3465a4">
                <v:stroke joinstyle="round"/>
                <v:textbox inset="0,0,0,0">
                  <w:txbxContent>
                    <w:p w14:paraId="57F1C3BB" w14:textId="258F55A1" w:rsidR="00E5145F" w:rsidRDefault="00E5145F" w:rsidP="00E5145F">
                      <w:pPr>
                        <w:jc w:val="center"/>
                        <w:rPr>
                          <w:bCs/>
                          <w:sz w:val="18"/>
                        </w:rPr>
                      </w:pPr>
                      <w:r>
                        <w:rPr>
                          <w:bCs/>
                          <w:sz w:val="18"/>
                        </w:rPr>
                        <w:t xml:space="preserve">Figure </w:t>
                      </w:r>
                      <w:r w:rsidR="0043777D">
                        <w:rPr>
                          <w:bCs/>
                          <w:sz w:val="18"/>
                        </w:rPr>
                        <w:t>16</w:t>
                      </w:r>
                      <w:r>
                        <w:rPr>
                          <w:bCs/>
                          <w:sz w:val="18"/>
                        </w:rPr>
                        <w:t>: Generated Images from 32x32</w:t>
                      </w:r>
                    </w:p>
                    <w:p w14:paraId="70EED4E4" w14:textId="77777777" w:rsidR="00E5145F" w:rsidRDefault="00E5145F" w:rsidP="00E5145F">
                      <w:pPr>
                        <w:jc w:val="center"/>
                        <w:rPr>
                          <w:bCs/>
                          <w:sz w:val="18"/>
                        </w:rPr>
                      </w:pPr>
                    </w:p>
                  </w:txbxContent>
                </v:textbox>
                <w10:wrap anchorx="margin"/>
              </v:shape>
            </w:pict>
          </mc:Fallback>
        </mc:AlternateContent>
      </w:r>
      <w:r w:rsidR="00E5145F" w:rsidRPr="00E5145F">
        <mc:AlternateContent>
          <mc:Choice Requires="wps">
            <w:drawing>
              <wp:anchor distT="0" distB="0" distL="114300" distR="114300" simplePos="0" relativeHeight="251708416" behindDoc="0" locked="0" layoutInCell="1" allowOverlap="1" wp14:anchorId="64B6E61E" wp14:editId="05E6E312">
                <wp:simplePos x="0" y="0"/>
                <wp:positionH relativeFrom="margin">
                  <wp:posOffset>1889125</wp:posOffset>
                </wp:positionH>
                <wp:positionV relativeFrom="paragraph">
                  <wp:posOffset>5695315</wp:posOffset>
                </wp:positionV>
                <wp:extent cx="1960245" cy="152400"/>
                <wp:effectExtent l="0" t="0" r="1905" b="0"/>
                <wp:wrapNone/>
                <wp:docPr id="3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52400"/>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0BDCEF54" w14:textId="02716FA1" w:rsidR="00E5145F" w:rsidRDefault="00E5145F" w:rsidP="00E5145F">
                            <w:pPr>
                              <w:jc w:val="center"/>
                              <w:rPr>
                                <w:bCs/>
                                <w:sz w:val="18"/>
                              </w:rPr>
                            </w:pPr>
                            <w:r>
                              <w:rPr>
                                <w:bCs/>
                                <w:sz w:val="18"/>
                              </w:rPr>
                              <w:t xml:space="preserve">Figure </w:t>
                            </w:r>
                            <w:r w:rsidR="0043777D">
                              <w:rPr>
                                <w:bCs/>
                                <w:sz w:val="18"/>
                              </w:rPr>
                              <w:t>15</w:t>
                            </w:r>
                            <w:r>
                              <w:rPr>
                                <w:bCs/>
                                <w:sz w:val="18"/>
                              </w:rPr>
                              <w:t>: Generated Images from 64x64</w:t>
                            </w:r>
                          </w:p>
                          <w:p w14:paraId="35D60E4E" w14:textId="77777777" w:rsidR="00E5145F" w:rsidRDefault="00E5145F" w:rsidP="00E5145F">
                            <w:pPr>
                              <w:jc w:val="center"/>
                              <w:rPr>
                                <w:bCs/>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B6E61E" id="_x0000_s1039" type="#_x0000_t202" style="position:absolute;margin-left:148.75pt;margin-top:448.45pt;width:154.35pt;height:12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" stroked="f" strokecolor="#3465a4">
                <v:stroke joinstyle="round"/>
                <v:textbox inset="0,0,0,0">
                  <w:txbxContent>
                    <w:p w14:paraId="0BDCEF54" w14:textId="02716FA1" w:rsidR="00E5145F" w:rsidRDefault="00E5145F" w:rsidP="00E5145F">
                      <w:pPr>
                        <w:jc w:val="center"/>
                        <w:rPr>
                          <w:bCs/>
                          <w:sz w:val="18"/>
                        </w:rPr>
                      </w:pPr>
                      <w:r>
                        <w:rPr>
                          <w:bCs/>
                          <w:sz w:val="18"/>
                        </w:rPr>
                        <w:t xml:space="preserve">Figure </w:t>
                      </w:r>
                      <w:r w:rsidR="0043777D">
                        <w:rPr>
                          <w:bCs/>
                          <w:sz w:val="18"/>
                        </w:rPr>
                        <w:t>15</w:t>
                      </w:r>
                      <w:r>
                        <w:rPr>
                          <w:bCs/>
                          <w:sz w:val="18"/>
                        </w:rPr>
                        <w:t>: Generated Images from 64x64</w:t>
                      </w:r>
                    </w:p>
                    <w:p w14:paraId="35D60E4E" w14:textId="77777777" w:rsidR="00E5145F" w:rsidRDefault="00E5145F" w:rsidP="00E5145F">
                      <w:pPr>
                        <w:jc w:val="center"/>
                        <w:rPr>
                          <w:bCs/>
                          <w:sz w:val="18"/>
                        </w:rPr>
                      </w:pPr>
                    </w:p>
                  </w:txbxContent>
                </v:textbox>
                <w10:wrap anchorx="margin"/>
              </v:shape>
            </w:pict>
          </mc:Fallback>
        </mc:AlternateContent>
      </w:r>
      <w:r w:rsidR="00E5145F" w:rsidRPr="00E5145F">
        <mc:AlternateContent>
          <mc:Choice Requires="wps">
            <w:drawing>
              <wp:anchor distT="0" distB="0" distL="114300" distR="114300" simplePos="0" relativeHeight="251707392" behindDoc="0" locked="0" layoutInCell="1" allowOverlap="1" wp14:anchorId="74294580" wp14:editId="3146D85B">
                <wp:simplePos x="0" y="0"/>
                <wp:positionH relativeFrom="margin">
                  <wp:posOffset>-436245</wp:posOffset>
                </wp:positionH>
                <wp:positionV relativeFrom="paragraph">
                  <wp:posOffset>5676900</wp:posOffset>
                </wp:positionV>
                <wp:extent cx="2043430" cy="152400"/>
                <wp:effectExtent l="0" t="0" r="0" b="0"/>
                <wp:wrapNone/>
                <wp:docPr id="3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3430" cy="152400"/>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111FCBDF" w14:textId="54FB315A" w:rsidR="00E5145F" w:rsidRDefault="00E5145F" w:rsidP="00E5145F">
                            <w:pPr>
                              <w:jc w:val="center"/>
                              <w:rPr>
                                <w:bCs/>
                                <w:sz w:val="18"/>
                              </w:rPr>
                            </w:pPr>
                            <w:r>
                              <w:rPr>
                                <w:bCs/>
                                <w:sz w:val="18"/>
                              </w:rPr>
                              <w:t xml:space="preserve">Figure </w:t>
                            </w:r>
                            <w:r w:rsidR="0043777D">
                              <w:rPr>
                                <w:bCs/>
                                <w:sz w:val="18"/>
                              </w:rPr>
                              <w:t>14</w:t>
                            </w:r>
                            <w:r>
                              <w:rPr>
                                <w:bCs/>
                                <w:sz w:val="18"/>
                              </w:rPr>
                              <w:t xml:space="preserve">: Actual Images of </w:t>
                            </w:r>
                            <w:r w:rsidR="0043777D">
                              <w:rPr>
                                <w:bCs/>
                                <w:sz w:val="18"/>
                              </w:rPr>
                              <w:t>MNIST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94580" id="_x0000_s1040" type="#_x0000_t202" style="position:absolute;margin-left:-34.35pt;margin-top:447pt;width:160.9pt;height:12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" stroked="f" strokecolor="#3465a4">
                <v:stroke joinstyle="round"/>
                <v:textbox inset="0,0,0,0">
                  <w:txbxContent>
                    <w:p w14:paraId="111FCBDF" w14:textId="54FB315A" w:rsidR="00E5145F" w:rsidRDefault="00E5145F" w:rsidP="00E5145F">
                      <w:pPr>
                        <w:jc w:val="center"/>
                        <w:rPr>
                          <w:bCs/>
                          <w:sz w:val="18"/>
                        </w:rPr>
                      </w:pPr>
                      <w:r>
                        <w:rPr>
                          <w:bCs/>
                          <w:sz w:val="18"/>
                        </w:rPr>
                        <w:t xml:space="preserve">Figure </w:t>
                      </w:r>
                      <w:r w:rsidR="0043777D">
                        <w:rPr>
                          <w:bCs/>
                          <w:sz w:val="18"/>
                        </w:rPr>
                        <w:t>14</w:t>
                      </w:r>
                      <w:r>
                        <w:rPr>
                          <w:bCs/>
                          <w:sz w:val="18"/>
                        </w:rPr>
                        <w:t xml:space="preserve">: Actual Images of </w:t>
                      </w:r>
                      <w:r w:rsidR="0043777D">
                        <w:rPr>
                          <w:bCs/>
                          <w:sz w:val="18"/>
                        </w:rPr>
                        <w:t>MNIST</w:t>
                      </w:r>
                    </w:p>
                  </w:txbxContent>
                </v:textbox>
                <w10:wrap anchorx="margin"/>
              </v:shape>
            </w:pict>
          </mc:Fallback>
        </mc:AlternateContent>
      </w:r>
      <w:r w:rsidR="00E5145F" w:rsidRPr="00E5145F">
        <mc:AlternateContent>
          <mc:Choice Requires="wps">
            <w:drawing>
              <wp:anchor distT="0" distB="0" distL="114300" distR="114300" simplePos="0" relativeHeight="251706368" behindDoc="0" locked="0" layoutInCell="1" allowOverlap="1" wp14:anchorId="03FC9953" wp14:editId="78F02EF8">
                <wp:simplePos x="0" y="0"/>
                <wp:positionH relativeFrom="margin">
                  <wp:posOffset>3208655</wp:posOffset>
                </wp:positionH>
                <wp:positionV relativeFrom="paragraph">
                  <wp:posOffset>3498215</wp:posOffset>
                </wp:positionV>
                <wp:extent cx="2838450" cy="152400"/>
                <wp:effectExtent l="0" t="0" r="0" b="0"/>
                <wp:wrapNone/>
                <wp:docPr id="3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52400"/>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2D431891" w14:textId="276E08D4" w:rsidR="00E5145F" w:rsidRDefault="00E5145F" w:rsidP="00E5145F">
                            <w:pPr>
                              <w:jc w:val="center"/>
                              <w:rPr>
                                <w:bCs/>
                                <w:sz w:val="18"/>
                              </w:rPr>
                            </w:pPr>
                            <w:r>
                              <w:rPr>
                                <w:bCs/>
                                <w:sz w:val="18"/>
                              </w:rPr>
                              <w:t xml:space="preserve">Figure </w:t>
                            </w:r>
                            <w:r w:rsidR="0043777D">
                              <w:rPr>
                                <w:bCs/>
                                <w:sz w:val="18"/>
                              </w:rPr>
                              <w:t>13</w:t>
                            </w:r>
                            <w:r>
                              <w:rPr>
                                <w:bCs/>
                                <w:sz w:val="18"/>
                              </w:rPr>
                              <w:t>: DCGAN Loss on 256x256</w:t>
                            </w:r>
                          </w:p>
                          <w:p w14:paraId="02123FA2" w14:textId="77777777" w:rsidR="00E5145F" w:rsidRDefault="00E5145F" w:rsidP="00E5145F">
                            <w:pPr>
                              <w:jc w:val="center"/>
                              <w:rPr>
                                <w:bCs/>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FC9953" id="_x0000_s1041" type="#_x0000_t202" style="position:absolute;margin-left:252.65pt;margin-top:275.45pt;width:223.5pt;height:12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" stroked="f" strokecolor="#3465a4">
                <v:stroke joinstyle="round"/>
                <v:textbox inset="0,0,0,0">
                  <w:txbxContent>
                    <w:p w14:paraId="2D431891" w14:textId="276E08D4" w:rsidR="00E5145F" w:rsidRDefault="00E5145F" w:rsidP="00E5145F">
                      <w:pPr>
                        <w:jc w:val="center"/>
                        <w:rPr>
                          <w:bCs/>
                          <w:sz w:val="18"/>
                        </w:rPr>
                      </w:pPr>
                      <w:r>
                        <w:rPr>
                          <w:bCs/>
                          <w:sz w:val="18"/>
                        </w:rPr>
                        <w:t xml:space="preserve">Figure </w:t>
                      </w:r>
                      <w:r w:rsidR="0043777D">
                        <w:rPr>
                          <w:bCs/>
                          <w:sz w:val="18"/>
                        </w:rPr>
                        <w:t>13</w:t>
                      </w:r>
                      <w:r>
                        <w:rPr>
                          <w:bCs/>
                          <w:sz w:val="18"/>
                        </w:rPr>
                        <w:t>: DCGAN Loss on 256x256</w:t>
                      </w:r>
                    </w:p>
                    <w:p w14:paraId="02123FA2" w14:textId="77777777" w:rsidR="00E5145F" w:rsidRDefault="00E5145F" w:rsidP="00E5145F">
                      <w:pPr>
                        <w:jc w:val="center"/>
                        <w:rPr>
                          <w:bCs/>
                          <w:sz w:val="18"/>
                        </w:rPr>
                      </w:pPr>
                    </w:p>
                  </w:txbxContent>
                </v:textbox>
                <w10:wrap anchorx="margin"/>
              </v:shape>
            </w:pict>
          </mc:Fallback>
        </mc:AlternateContent>
      </w:r>
      <w:r w:rsidR="00E5145F" w:rsidRPr="00E5145F">
        <mc:AlternateContent>
          <mc:Choice Requires="wps">
            <w:drawing>
              <wp:anchor distT="0" distB="0" distL="114300" distR="114300" simplePos="0" relativeHeight="251705344" behindDoc="0" locked="0" layoutInCell="1" allowOverlap="1" wp14:anchorId="50418519" wp14:editId="5D6EA657">
                <wp:simplePos x="0" y="0"/>
                <wp:positionH relativeFrom="margin">
                  <wp:posOffset>31115</wp:posOffset>
                </wp:positionH>
                <wp:positionV relativeFrom="paragraph">
                  <wp:posOffset>3498215</wp:posOffset>
                </wp:positionV>
                <wp:extent cx="2838450" cy="152400"/>
                <wp:effectExtent l="0" t="0" r="0" b="0"/>
                <wp:wrapNone/>
                <wp:docPr id="3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52400"/>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6464CDCE" w14:textId="197742FC" w:rsidR="00E5145F" w:rsidRDefault="00E5145F" w:rsidP="00E5145F">
                            <w:pPr>
                              <w:jc w:val="center"/>
                              <w:rPr>
                                <w:bCs/>
                                <w:sz w:val="18"/>
                              </w:rPr>
                            </w:pPr>
                            <w:r>
                              <w:rPr>
                                <w:bCs/>
                                <w:sz w:val="18"/>
                              </w:rPr>
                              <w:t xml:space="preserve">Figure </w:t>
                            </w:r>
                            <w:r w:rsidR="0043777D">
                              <w:rPr>
                                <w:bCs/>
                                <w:sz w:val="18"/>
                              </w:rPr>
                              <w:t>12</w:t>
                            </w:r>
                            <w:r>
                              <w:rPr>
                                <w:bCs/>
                                <w:sz w:val="18"/>
                              </w:rPr>
                              <w:t>: DCGAN Loss on 128x128</w:t>
                            </w:r>
                          </w:p>
                          <w:p w14:paraId="0A384F33" w14:textId="77777777" w:rsidR="00E5145F" w:rsidRDefault="00E5145F" w:rsidP="00E5145F">
                            <w:pPr>
                              <w:jc w:val="center"/>
                              <w:rPr>
                                <w:bCs/>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18519" id="_x0000_s1042" type="#_x0000_t202" style="position:absolute;margin-left:2.45pt;margin-top:275.45pt;width:223.5pt;height:12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" stroked="f" strokecolor="#3465a4">
                <v:stroke joinstyle="round"/>
                <v:textbox inset="0,0,0,0">
                  <w:txbxContent>
                    <w:p w14:paraId="6464CDCE" w14:textId="197742FC" w:rsidR="00E5145F" w:rsidRDefault="00E5145F" w:rsidP="00E5145F">
                      <w:pPr>
                        <w:jc w:val="center"/>
                        <w:rPr>
                          <w:bCs/>
                          <w:sz w:val="18"/>
                        </w:rPr>
                      </w:pPr>
                      <w:r>
                        <w:rPr>
                          <w:bCs/>
                          <w:sz w:val="18"/>
                        </w:rPr>
                        <w:t xml:space="preserve">Figure </w:t>
                      </w:r>
                      <w:r w:rsidR="0043777D">
                        <w:rPr>
                          <w:bCs/>
                          <w:sz w:val="18"/>
                        </w:rPr>
                        <w:t>12</w:t>
                      </w:r>
                      <w:r>
                        <w:rPr>
                          <w:bCs/>
                          <w:sz w:val="18"/>
                        </w:rPr>
                        <w:t>: DCGAN Loss on 128x128</w:t>
                      </w:r>
                    </w:p>
                    <w:p w14:paraId="0A384F33" w14:textId="77777777" w:rsidR="00E5145F" w:rsidRDefault="00E5145F" w:rsidP="00E5145F">
                      <w:pPr>
                        <w:jc w:val="center"/>
                        <w:rPr>
                          <w:bCs/>
                          <w:sz w:val="18"/>
                        </w:rPr>
                      </w:pPr>
                    </w:p>
                  </w:txbxContent>
                </v:textbox>
                <w10:wrap anchorx="margin"/>
              </v:shape>
            </w:pict>
          </mc:Fallback>
        </mc:AlternateContent>
      </w:r>
      <w:r w:rsidR="00E5145F" w:rsidRPr="00E5145F">
        <mc:AlternateContent>
          <mc:Choice Requires="wps">
            <w:drawing>
              <wp:anchor distT="0" distB="0" distL="114300" distR="114300" simplePos="0" relativeHeight="251704320" behindDoc="0" locked="0" layoutInCell="1" allowOverlap="1" wp14:anchorId="643BF884" wp14:editId="2216BD73">
                <wp:simplePos x="0" y="0"/>
                <wp:positionH relativeFrom="margin">
                  <wp:posOffset>3159125</wp:posOffset>
                </wp:positionH>
                <wp:positionV relativeFrom="paragraph">
                  <wp:posOffset>1410335</wp:posOffset>
                </wp:positionV>
                <wp:extent cx="2838450" cy="152400"/>
                <wp:effectExtent l="0" t="0" r="0" b="0"/>
                <wp:wrapNone/>
                <wp:docPr id="3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52400"/>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45B4770E" w14:textId="2A8AE2EE" w:rsidR="00E5145F" w:rsidRDefault="00E5145F" w:rsidP="00E5145F">
                            <w:pPr>
                              <w:jc w:val="center"/>
                              <w:rPr>
                                <w:bCs/>
                                <w:sz w:val="18"/>
                              </w:rPr>
                            </w:pPr>
                            <w:r>
                              <w:rPr>
                                <w:bCs/>
                                <w:sz w:val="18"/>
                              </w:rPr>
                              <w:t>Figure</w:t>
                            </w:r>
                            <w:r w:rsidR="0043777D">
                              <w:rPr>
                                <w:bCs/>
                                <w:sz w:val="18"/>
                              </w:rPr>
                              <w:t xml:space="preserve"> 11</w:t>
                            </w:r>
                            <w:r>
                              <w:rPr>
                                <w:bCs/>
                                <w:sz w:val="18"/>
                              </w:rPr>
                              <w:t>: DCGAN Loss on 32x32</w:t>
                            </w:r>
                          </w:p>
                          <w:p w14:paraId="37481BF1" w14:textId="77777777" w:rsidR="00E5145F" w:rsidRDefault="00E5145F" w:rsidP="00E5145F">
                            <w:pPr>
                              <w:jc w:val="center"/>
                              <w:rPr>
                                <w:bCs/>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3BF884" id="_x0000_s1043" type="#_x0000_t202" style="position:absolute;margin-left:248.75pt;margin-top:111.05pt;width:223.5pt;height:12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" stroked="f" strokecolor="#3465a4">
                <v:stroke joinstyle="round"/>
                <v:textbox inset="0,0,0,0">
                  <w:txbxContent>
                    <w:p w14:paraId="45B4770E" w14:textId="2A8AE2EE" w:rsidR="00E5145F" w:rsidRDefault="00E5145F" w:rsidP="00E5145F">
                      <w:pPr>
                        <w:jc w:val="center"/>
                        <w:rPr>
                          <w:bCs/>
                          <w:sz w:val="18"/>
                        </w:rPr>
                      </w:pPr>
                      <w:r>
                        <w:rPr>
                          <w:bCs/>
                          <w:sz w:val="18"/>
                        </w:rPr>
                        <w:t>Figure</w:t>
                      </w:r>
                      <w:r w:rsidR="0043777D">
                        <w:rPr>
                          <w:bCs/>
                          <w:sz w:val="18"/>
                        </w:rPr>
                        <w:t xml:space="preserve"> 11</w:t>
                      </w:r>
                      <w:r>
                        <w:rPr>
                          <w:bCs/>
                          <w:sz w:val="18"/>
                        </w:rPr>
                        <w:t>: DCGAN Loss on 32x32</w:t>
                      </w:r>
                    </w:p>
                    <w:p w14:paraId="37481BF1" w14:textId="77777777" w:rsidR="00E5145F" w:rsidRDefault="00E5145F" w:rsidP="00E5145F">
                      <w:pPr>
                        <w:jc w:val="center"/>
                        <w:rPr>
                          <w:bCs/>
                          <w:sz w:val="18"/>
                        </w:rPr>
                      </w:pPr>
                    </w:p>
                  </w:txbxContent>
                </v:textbox>
                <w10:wrap anchorx="margin"/>
              </v:shape>
            </w:pict>
          </mc:Fallback>
        </mc:AlternateContent>
      </w:r>
      <w:r w:rsidR="00E5145F" w:rsidRPr="00E5145F">
        <mc:AlternateContent>
          <mc:Choice Requires="wps">
            <w:drawing>
              <wp:anchor distT="0" distB="0" distL="114300" distR="114300" simplePos="0" relativeHeight="251703296" behindDoc="0" locked="0" layoutInCell="1" allowOverlap="1" wp14:anchorId="2519A1AD" wp14:editId="582FB112">
                <wp:simplePos x="0" y="0"/>
                <wp:positionH relativeFrom="margin">
                  <wp:posOffset>-6776</wp:posOffset>
                </wp:positionH>
                <wp:positionV relativeFrom="paragraph">
                  <wp:posOffset>1430928</wp:posOffset>
                </wp:positionV>
                <wp:extent cx="2838450" cy="152400"/>
                <wp:effectExtent l="0" t="0" r="0" b="0"/>
                <wp:wrapNone/>
                <wp:docPr id="3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52400"/>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0902A65A" w14:textId="4EA3DEE1" w:rsidR="00E5145F" w:rsidRDefault="00E5145F" w:rsidP="00E5145F">
                            <w:pPr>
                              <w:jc w:val="center"/>
                              <w:rPr>
                                <w:bCs/>
                                <w:sz w:val="18"/>
                              </w:rPr>
                            </w:pPr>
                            <w:r>
                              <w:rPr>
                                <w:bCs/>
                                <w:sz w:val="18"/>
                              </w:rPr>
                              <w:t>Figure 1</w:t>
                            </w:r>
                            <w:r w:rsidR="0043777D">
                              <w:rPr>
                                <w:bCs/>
                                <w:sz w:val="18"/>
                              </w:rPr>
                              <w:t>0</w:t>
                            </w:r>
                            <w:r>
                              <w:rPr>
                                <w:bCs/>
                                <w:sz w:val="18"/>
                              </w:rPr>
                              <w:t>: DCGAN Loss on 64x64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19A1AD" id="_x0000_s1044" type="#_x0000_t202" style="position:absolute;margin-left:-.55pt;margin-top:112.65pt;width:223.5pt;height:12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" stroked="f" strokecolor="#3465a4">
                <v:stroke joinstyle="round"/>
                <v:textbox inset="0,0,0,0">
                  <w:txbxContent>
                    <w:p w14:paraId="0902A65A" w14:textId="4EA3DEE1" w:rsidR="00E5145F" w:rsidRDefault="00E5145F" w:rsidP="00E5145F">
                      <w:pPr>
                        <w:jc w:val="center"/>
                        <w:rPr>
                          <w:bCs/>
                          <w:sz w:val="18"/>
                        </w:rPr>
                      </w:pPr>
                      <w:r>
                        <w:rPr>
                          <w:bCs/>
                          <w:sz w:val="18"/>
                        </w:rPr>
                        <w:t>Figure 1</w:t>
                      </w:r>
                      <w:r w:rsidR="0043777D">
                        <w:rPr>
                          <w:bCs/>
                          <w:sz w:val="18"/>
                        </w:rPr>
                        <w:t>0</w:t>
                      </w:r>
                      <w:r>
                        <w:rPr>
                          <w:bCs/>
                          <w:sz w:val="18"/>
                        </w:rPr>
                        <w:t>: DCGAN Loss on 64x64</w:t>
                      </w:r>
                    </w:p>
                  </w:txbxContent>
                </v:textbox>
                <w10:wrap anchorx="margin"/>
              </v:shape>
            </w:pict>
          </mc:Fallback>
        </mc:AlternateContent>
      </w:r>
      <w:r w:rsidR="002F699D">
        <w:rPr>
          <w:noProof/>
        </w:rPr>
        <mc:AlternateContent>
          <mc:Choice Requires="wps">
            <w:drawing>
              <wp:anchor distT="0" distB="0" distL="114300" distR="114300" simplePos="0" relativeHeight="251657216" behindDoc="0" locked="0" layoutInCell="1" allowOverlap="1" wp14:anchorId="7FF7075E" wp14:editId="66183AA3">
                <wp:simplePos x="0" y="0"/>
                <wp:positionH relativeFrom="column">
                  <wp:posOffset>91440</wp:posOffset>
                </wp:positionH>
                <wp:positionV relativeFrom="paragraph">
                  <wp:posOffset>-2042795</wp:posOffset>
                </wp:positionV>
                <wp:extent cx="6101715" cy="2096135"/>
                <wp:effectExtent l="0" t="0" r="0" b="0"/>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01715" cy="209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82F1A22" id="Rectangle 3" o:spid="_x0000_s1026" style="position:absolute;margin-left:7.2pt;margin-top:-160.85pt;width:480.45pt;height:165.0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" filled="f" stroked="f" strokecolor="#3465a4">
                <v:stroke joinstyle="round"/>
              </v:rect>
            </w:pict>
          </mc:Fallback>
        </mc:AlternateContent>
      </w:r>
    </w:p>
    <w:sectPr w:rsidR="00034AC2">
      <w:headerReference w:type="default" r:id="rId22"/>
      <w:footerReference w:type="default" r:id="rId23"/>
      <w:pgSz w:w="12240" w:h="15840"/>
      <w:pgMar w:top="1440" w:right="902" w:bottom="1622" w:left="1440" w:header="431" w:footer="431" w:gutter="0"/>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158EFE" w14:textId="77777777" w:rsidR="001C7741" w:rsidRDefault="001C7741">
      <w:r>
        <w:separator/>
      </w:r>
    </w:p>
  </w:endnote>
  <w:endnote w:type="continuationSeparator" w:id="0">
    <w:p w14:paraId="5959BDDD" w14:textId="77777777" w:rsidR="001C7741" w:rsidRDefault="001C7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D49202" w14:textId="77777777" w:rsidR="00F66F7E" w:rsidRDefault="00F66F7E">
    <w:pPr>
      <w:pStyle w:val="Footer"/>
      <w:jc w:val="center"/>
    </w:pPr>
    <w:r>
      <w:rPr>
        <w:rStyle w:val="PageNumber"/>
      </w:rPr>
      <w:fldChar w:fldCharType="begin"/>
    </w:r>
    <w:r>
      <w:rPr>
        <w:rStyle w:val="PageNumber"/>
      </w:rPr>
      <w:instrText xml:space="preserve"> PAGE </w:instrText>
    </w:r>
    <w:r>
      <w:rPr>
        <w:rStyle w:val="PageNumber"/>
      </w:rPr>
      <w:fldChar w:fldCharType="separate"/>
    </w:r>
    <w:r w:rsidR="002E3D6A">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C6C016" w14:textId="77777777" w:rsidR="001C7741" w:rsidRDefault="001C7741">
      <w:r>
        <w:separator/>
      </w:r>
    </w:p>
  </w:footnote>
  <w:footnote w:type="continuationSeparator" w:id="0">
    <w:p w14:paraId="2BE45091" w14:textId="77777777" w:rsidR="001C7741" w:rsidRDefault="001C77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C8D09" w14:textId="77777777" w:rsidR="00F66F7E" w:rsidRDefault="00F66F7E">
    <w:pPr>
      <w:ind w:right="360"/>
      <w:jc w:val="center"/>
      <w:rPr>
        <w:lang w:val="en-GB" w:eastAsia="ja-JP"/>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1"/>
    <w:lvl w:ilvl="0">
      <w:start w:val="1"/>
      <w:numFmt w:val="decimal"/>
      <w:pStyle w:val="Heading1"/>
      <w:suff w:val="space"/>
      <w:lvlText w:val="%1."/>
      <w:lvlJc w:val="left"/>
      <w:pPr>
        <w:tabs>
          <w:tab w:val="num" w:pos="0"/>
        </w:tabs>
        <w:ind w:left="432" w:hanging="432"/>
      </w:pPr>
    </w:lvl>
    <w:lvl w:ilvl="1">
      <w:start w:val="1"/>
      <w:numFmt w:val="decimal"/>
      <w:pStyle w:val="Heading2"/>
      <w:suff w:val="space"/>
      <w:lvlText w:val="%1.%2."/>
      <w:lvlJc w:val="left"/>
      <w:pPr>
        <w:tabs>
          <w:tab w:val="num" w:pos="0"/>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00000003"/>
    <w:multiLevelType w:val="singleLevel"/>
    <w:tmpl w:val="00000003"/>
    <w:name w:val="WW8Num7"/>
    <w:lvl w:ilvl="0">
      <w:start w:val="1"/>
      <w:numFmt w:val="decimal"/>
      <w:pStyle w:val="References"/>
      <w:lvlText w:val="[%1]"/>
      <w:lvlJc w:val="left"/>
      <w:pPr>
        <w:tabs>
          <w:tab w:val="num" w:pos="360"/>
        </w:tabs>
        <w:ind w:left="36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55"/>
  <w:displayBackgroundShape/>
  <w:embedSystemFonts/>
  <w:defaultTabStop w:val="202"/>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F40"/>
    <w:rsid w:val="000120B4"/>
    <w:rsid w:val="00034AC2"/>
    <w:rsid w:val="000534E2"/>
    <w:rsid w:val="00067233"/>
    <w:rsid w:val="00072370"/>
    <w:rsid w:val="001138DE"/>
    <w:rsid w:val="001A2B2B"/>
    <w:rsid w:val="001C7741"/>
    <w:rsid w:val="002442BC"/>
    <w:rsid w:val="00251F16"/>
    <w:rsid w:val="0028286A"/>
    <w:rsid w:val="002B31D0"/>
    <w:rsid w:val="002E3D6A"/>
    <w:rsid w:val="002F699D"/>
    <w:rsid w:val="00372C46"/>
    <w:rsid w:val="0037698C"/>
    <w:rsid w:val="003B7AD8"/>
    <w:rsid w:val="003C44CE"/>
    <w:rsid w:val="003E1D63"/>
    <w:rsid w:val="003E4E98"/>
    <w:rsid w:val="0043777D"/>
    <w:rsid w:val="0046764A"/>
    <w:rsid w:val="00484418"/>
    <w:rsid w:val="00494A8B"/>
    <w:rsid w:val="00500C08"/>
    <w:rsid w:val="00572FCE"/>
    <w:rsid w:val="00577B05"/>
    <w:rsid w:val="005854F6"/>
    <w:rsid w:val="005B2FC1"/>
    <w:rsid w:val="005D770D"/>
    <w:rsid w:val="00602E92"/>
    <w:rsid w:val="0066092D"/>
    <w:rsid w:val="006751AB"/>
    <w:rsid w:val="006A066A"/>
    <w:rsid w:val="006D5936"/>
    <w:rsid w:val="0074119B"/>
    <w:rsid w:val="00825CB8"/>
    <w:rsid w:val="0082755C"/>
    <w:rsid w:val="008413D5"/>
    <w:rsid w:val="0085169A"/>
    <w:rsid w:val="00852F40"/>
    <w:rsid w:val="00884C38"/>
    <w:rsid w:val="00921CDD"/>
    <w:rsid w:val="009257E7"/>
    <w:rsid w:val="00936E62"/>
    <w:rsid w:val="009526EB"/>
    <w:rsid w:val="00952FC2"/>
    <w:rsid w:val="00966A2F"/>
    <w:rsid w:val="009C55F8"/>
    <w:rsid w:val="00A62E8F"/>
    <w:rsid w:val="00A7441D"/>
    <w:rsid w:val="00AA3800"/>
    <w:rsid w:val="00AD5982"/>
    <w:rsid w:val="00BF62B6"/>
    <w:rsid w:val="00C06915"/>
    <w:rsid w:val="00C33EFA"/>
    <w:rsid w:val="00C63E5C"/>
    <w:rsid w:val="00CD4F25"/>
    <w:rsid w:val="00D812D8"/>
    <w:rsid w:val="00E5145F"/>
    <w:rsid w:val="00E6288E"/>
    <w:rsid w:val="00E63A37"/>
    <w:rsid w:val="00EB4137"/>
    <w:rsid w:val="00EB4AA0"/>
    <w:rsid w:val="00F5245C"/>
    <w:rsid w:val="00F66F7E"/>
    <w:rsid w:val="00FB4DD7"/>
    <w:rsid w:val="00FE45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650DCA19"/>
  <w14:defaultImageDpi w14:val="300"/>
  <w15:chartTrackingRefBased/>
  <w15:docId w15:val="{26A1B009-9F95-4947-BB53-BB68111A6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DengXia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FC2"/>
    <w:pPr>
      <w:suppressAutoHyphens/>
      <w:autoSpaceDE w:val="0"/>
    </w:pPr>
    <w:rPr>
      <w:lang w:eastAsia="en-US"/>
    </w:rPr>
  </w:style>
  <w:style w:type="paragraph" w:styleId="Heading1">
    <w:name w:val="heading 1"/>
    <w:basedOn w:val="Normal"/>
    <w:next w:val="Normal"/>
    <w:qFormat/>
    <w:pPr>
      <w:keepNext/>
      <w:numPr>
        <w:numId w:val="2"/>
      </w:numPr>
      <w:spacing w:before="240" w:after="80"/>
      <w:outlineLvl w:val="0"/>
    </w:pPr>
  </w:style>
  <w:style w:type="paragraph" w:styleId="Heading2">
    <w:name w:val="heading 2"/>
    <w:basedOn w:val="Normal"/>
    <w:next w:val="Normal"/>
    <w:link w:val="Heading2Char"/>
    <w:qFormat/>
    <w:pPr>
      <w:keepNext/>
      <w:numPr>
        <w:ilvl w:val="1"/>
        <w:numId w:val="2"/>
      </w:numPr>
      <w:spacing w:before="240" w:after="120"/>
      <w:ind w:left="578" w:hanging="578"/>
      <w:outlineLvl w:val="1"/>
    </w:pPr>
  </w:style>
  <w:style w:type="paragraph" w:styleId="Heading3">
    <w:name w:val="heading 3"/>
    <w:basedOn w:val="Normal"/>
    <w:next w:val="Normal"/>
    <w:qFormat/>
    <w:pPr>
      <w:keepNext/>
      <w:numPr>
        <w:ilvl w:val="2"/>
        <w:numId w:val="2"/>
      </w:numPr>
      <w:outlineLvl w:val="2"/>
    </w:pPr>
    <w:rPr>
      <w:i/>
      <w:iCs/>
    </w:rPr>
  </w:style>
  <w:style w:type="paragraph" w:styleId="Heading4">
    <w:name w:val="heading 4"/>
    <w:basedOn w:val="Normal"/>
    <w:next w:val="Normal"/>
    <w:qFormat/>
    <w:pPr>
      <w:keepNext/>
      <w:numPr>
        <w:ilvl w:val="3"/>
        <w:numId w:val="2"/>
      </w:numPr>
      <w:spacing w:before="240" w:after="60"/>
      <w:outlineLvl w:val="3"/>
    </w:pPr>
  </w:style>
  <w:style w:type="paragraph" w:styleId="Heading5">
    <w:name w:val="heading 5"/>
    <w:basedOn w:val="Normal"/>
    <w:next w:val="Normal"/>
    <w:qFormat/>
    <w:pPr>
      <w:numPr>
        <w:ilvl w:val="4"/>
        <w:numId w:val="2"/>
      </w:numPr>
      <w:spacing w:before="240" w:after="60"/>
      <w:outlineLvl w:val="4"/>
    </w:pPr>
    <w:rPr>
      <w:sz w:val="18"/>
      <w:szCs w:val="18"/>
    </w:rPr>
  </w:style>
  <w:style w:type="paragraph" w:styleId="Heading6">
    <w:name w:val="heading 6"/>
    <w:basedOn w:val="Normal"/>
    <w:next w:val="Normal"/>
    <w:qFormat/>
    <w:pPr>
      <w:numPr>
        <w:ilvl w:val="5"/>
        <w:numId w:val="2"/>
      </w:numPr>
      <w:spacing w:before="240" w:after="60"/>
      <w:outlineLvl w:val="5"/>
    </w:pPr>
  </w:style>
  <w:style w:type="paragraph" w:styleId="Heading7">
    <w:name w:val="heading 7"/>
    <w:basedOn w:val="Normal"/>
    <w:next w:val="Normal"/>
    <w:qFormat/>
    <w:pPr>
      <w:numPr>
        <w:ilvl w:val="6"/>
        <w:numId w:val="2"/>
      </w:numPr>
      <w:spacing w:before="240" w:after="60"/>
      <w:outlineLvl w:val="6"/>
    </w:pPr>
    <w:rPr>
      <w:sz w:val="16"/>
      <w:szCs w:val="16"/>
    </w:rPr>
  </w:style>
  <w:style w:type="paragraph" w:styleId="Heading8">
    <w:name w:val="heading 8"/>
    <w:basedOn w:val="Normal"/>
    <w:next w:val="Normal"/>
    <w:qFormat/>
    <w:pPr>
      <w:numPr>
        <w:ilvl w:val="7"/>
        <w:numId w:val="2"/>
      </w:numPr>
      <w:spacing w:before="240" w:after="60"/>
      <w:outlineLvl w:val="7"/>
    </w:pPr>
  </w:style>
  <w:style w:type="paragraph" w:styleId="Heading9">
    <w:name w:val="heading 9"/>
    <w:basedOn w:val="Normal"/>
    <w:next w:val="Normal"/>
    <w:qFormat/>
    <w:pPr>
      <w:numPr>
        <w:ilvl w:val="8"/>
        <w:numId w:val="2"/>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Hyperlink">
    <w:name w:val="Hyperlink"/>
    <w:uiPriority w:val="99"/>
  </w:style>
  <w:style w:type="character" w:styleId="FollowedHyperlink">
    <w:name w:val="FollowedHyperlink"/>
  </w:style>
  <w:style w:type="character" w:styleId="PageNumber">
    <w:name w:val="page number"/>
    <w:basedOn w:val="DefaultParagraphFont"/>
  </w:style>
  <w:style w:type="character" w:customStyle="1" w:styleId="Heading1Char">
    <w:name w:val="Heading 1 Char"/>
  </w:style>
  <w:style w:type="character" w:customStyle="1" w:styleId="TextChar">
    <w:name w:val="Text Char"/>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Normal"/>
    <w:pPr>
      <w:jc w:val="center"/>
    </w:p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qFormat/>
    <w:rPr>
      <w:b/>
      <w:bCs/>
    </w:rPr>
  </w:style>
  <w:style w:type="paragraph" w:customStyle="1" w:styleId="Index">
    <w:name w:val="Index"/>
    <w:basedOn w:val="Normal"/>
    <w:pPr>
      <w:suppressLineNumbers/>
    </w:pPr>
    <w:rPr>
      <w:rFonts w:cs="Mangal"/>
    </w:rPr>
  </w:style>
  <w:style w:type="paragraph" w:customStyle="1" w:styleId="Abstract">
    <w:name w:val="Abstract"/>
    <w:basedOn w:val="Normal"/>
    <w:next w:val="Normal"/>
    <w:pPr>
      <w:spacing w:before="20"/>
      <w:ind w:firstLine="202"/>
      <w:jc w:val="both"/>
    </w:pPr>
  </w:style>
  <w:style w:type="paragraph" w:customStyle="1" w:styleId="Authors">
    <w:name w:val="Authors"/>
    <w:basedOn w:val="Normal"/>
    <w:next w:val="Normal"/>
    <w:pPr>
      <w:spacing w:after="320"/>
      <w:jc w:val="center"/>
    </w:pPr>
    <w:rPr>
      <w:sz w:val="22"/>
      <w:szCs w:val="22"/>
    </w:rPr>
  </w:style>
  <w:style w:type="paragraph" w:styleId="FootnoteText">
    <w:name w:val="footnote text"/>
    <w:basedOn w:val="Normal"/>
    <w:pPr>
      <w:ind w:firstLine="202"/>
      <w:jc w:val="both"/>
    </w:pPr>
    <w:rPr>
      <w:sz w:val="16"/>
      <w:szCs w:val="16"/>
    </w:rPr>
  </w:style>
  <w:style w:type="paragraph" w:customStyle="1" w:styleId="References">
    <w:name w:val="References"/>
    <w:basedOn w:val="Normal"/>
    <w:pPr>
      <w:numPr>
        <w:numId w:val="3"/>
      </w:numPr>
      <w:jc w:val="both"/>
    </w:pPr>
    <w:rPr>
      <w:sz w:val="18"/>
      <w:szCs w:val="16"/>
    </w:rPr>
  </w:style>
  <w:style w:type="paragraph" w:customStyle="1" w:styleId="IndexTerms">
    <w:name w:val="IndexTerms"/>
    <w:basedOn w:val="Normal"/>
    <w:next w:val="Normal"/>
    <w:pPr>
      <w:ind w:firstLine="202"/>
      <w:jc w:val="both"/>
    </w:pPr>
  </w:style>
  <w:style w:type="paragraph" w:styleId="Footer">
    <w:name w:val="footer"/>
    <w:basedOn w:val="Normal"/>
    <w:pPr>
      <w:tabs>
        <w:tab w:val="center" w:pos="4320"/>
        <w:tab w:val="right" w:pos="8640"/>
      </w:tabs>
    </w:pPr>
  </w:style>
  <w:style w:type="paragraph" w:customStyle="1" w:styleId="Text">
    <w:name w:val="Text"/>
    <w:basedOn w:val="Normal"/>
    <w:pPr>
      <w:widowControl w:val="0"/>
      <w:ind w:firstLine="204"/>
      <w:jc w:val="both"/>
    </w:pPr>
  </w:style>
  <w:style w:type="paragraph" w:customStyle="1" w:styleId="FigureCaption">
    <w:name w:val="Figure Caption"/>
    <w:basedOn w:val="Normal"/>
    <w:pPr>
      <w:jc w:val="both"/>
    </w:pPr>
    <w:rPr>
      <w:sz w:val="18"/>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paragraph" w:styleId="BodyTextIndent">
    <w:name w:val="Body Text Indent"/>
    <w:basedOn w:val="Normal"/>
    <w:pPr>
      <w:ind w:left="630" w:hanging="630"/>
    </w:pPr>
    <w:rPr>
      <w:szCs w:val="24"/>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E6288E"/>
    <w:rPr>
      <w:rFonts w:ascii="SimSun" w:eastAsia="SimSun"/>
      <w:sz w:val="18"/>
      <w:szCs w:val="18"/>
    </w:rPr>
  </w:style>
  <w:style w:type="character" w:customStyle="1" w:styleId="BalloonTextChar">
    <w:name w:val="Balloon Text Char"/>
    <w:link w:val="BalloonText"/>
    <w:uiPriority w:val="99"/>
    <w:semiHidden/>
    <w:rsid w:val="00E6288E"/>
    <w:rPr>
      <w:rFonts w:ascii="SimSun" w:eastAsia="SimSun"/>
      <w:sz w:val="18"/>
      <w:szCs w:val="18"/>
      <w:lang w:eastAsia="en-US"/>
    </w:rPr>
  </w:style>
  <w:style w:type="character" w:styleId="UnresolvedMention">
    <w:name w:val="Unresolved Mention"/>
    <w:basedOn w:val="DefaultParagraphFont"/>
    <w:uiPriority w:val="99"/>
    <w:semiHidden/>
    <w:unhideWhenUsed/>
    <w:rsid w:val="009526EB"/>
    <w:rPr>
      <w:color w:val="605E5C"/>
      <w:shd w:val="clear" w:color="auto" w:fill="E1DFDD"/>
    </w:rPr>
  </w:style>
  <w:style w:type="character" w:customStyle="1" w:styleId="Heading2Char">
    <w:name w:val="Heading 2 Char"/>
    <w:basedOn w:val="DefaultParagraphFont"/>
    <w:link w:val="Heading2"/>
    <w:rsid w:val="006D5936"/>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7761361">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pytorch.org/tutorials/beginner/blitz/cifar10_tutorial.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4</Pages>
  <Words>860</Words>
  <Characters>4907</Characters>
  <Application>Microsoft Office Word</Application>
  <DocSecurity>0</DocSecurity>
  <Lines>40</Lines>
  <Paragraphs>11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vt:lpstr>
      <vt:lpstr></vt:lpstr>
    </vt:vector>
  </TitlesOfParts>
  <Company/>
  <LinksUpToDate>false</LinksUpToDate>
  <CharactersWithSpaces>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Joseph Johnson</cp:lastModifiedBy>
  <cp:revision>4</cp:revision>
  <cp:lastPrinted>2005-10-27T16:47:00Z</cp:lastPrinted>
  <dcterms:created xsi:type="dcterms:W3CDTF">2020-12-05T10:41:00Z</dcterms:created>
  <dcterms:modified xsi:type="dcterms:W3CDTF">2020-12-07T08:10:00Z</dcterms:modified>
</cp:coreProperties>
</file>